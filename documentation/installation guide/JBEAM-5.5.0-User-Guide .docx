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010" w:rsidRPr="008C0344" w:rsidRDefault="00803010" w:rsidP="00803010">
      <w:pPr>
        <w:pStyle w:val="DocTitle"/>
        <w:rPr>
          <w:rFonts w:ascii="Trebuchet MS" w:hAnsi="Trebuchet MS"/>
        </w:rPr>
      </w:pPr>
      <w:r w:rsidRPr="008C0344">
        <w:rPr>
          <w:rFonts w:ascii="Trebuchet MS" w:hAnsi="Trebuchet MS"/>
        </w:rPr>
        <w:t xml:space="preserve">Java – Batch Execution &amp; Monitoring </w:t>
      </w:r>
    </w:p>
    <w:p w:rsidR="00F11B0B" w:rsidRPr="008C0344" w:rsidRDefault="00803010" w:rsidP="004D34C9">
      <w:pPr>
        <w:pStyle w:val="Title"/>
        <w:rPr>
          <w:rFonts w:ascii="Trebuchet MS" w:hAnsi="Trebuchet MS"/>
        </w:rPr>
      </w:pPr>
      <w:bookmarkStart w:id="0" w:name="_Toc395101162"/>
      <w:r w:rsidRPr="008C0344">
        <w:t>JBEAM</w:t>
      </w:r>
      <w:r w:rsidR="004D34C9">
        <w:t xml:space="preserve"> </w:t>
      </w:r>
      <w:r w:rsidRPr="008C0344">
        <w:rPr>
          <w:rFonts w:ascii="Trebuchet MS" w:hAnsi="Trebuchet MS"/>
        </w:rPr>
        <w:t>User Guide</w:t>
      </w:r>
      <w:r w:rsidR="00BD287F" w:rsidRPr="008C0344">
        <w:rPr>
          <w:rFonts w:ascii="Trebuchet MS" w:hAnsi="Trebuchet MS"/>
        </w:rPr>
        <w:t>-</w:t>
      </w:r>
      <w:fldSimple w:instr=" DOCPROPERTY  &quot;Document number&quot;  \* MERGEFORMAT ">
        <w:r w:rsidR="00BB0A10" w:rsidRPr="00BB0A10">
          <w:rPr>
            <w:rFonts w:ascii="Trebuchet MS" w:hAnsi="Trebuchet MS"/>
          </w:rPr>
          <w:t>5.</w:t>
        </w:r>
        <w:r w:rsidR="00257693">
          <w:rPr>
            <w:rFonts w:ascii="Trebuchet MS" w:hAnsi="Trebuchet MS"/>
          </w:rPr>
          <w:t>5</w:t>
        </w:r>
        <w:r w:rsidR="00BB0A10" w:rsidRPr="00BB0A10">
          <w:rPr>
            <w:rFonts w:ascii="Trebuchet MS" w:hAnsi="Trebuchet MS"/>
          </w:rPr>
          <w:t>.</w:t>
        </w:r>
        <w:r w:rsidR="00067303">
          <w:rPr>
            <w:rFonts w:ascii="Trebuchet MS" w:hAnsi="Trebuchet MS"/>
          </w:rPr>
          <w:t>0</w:t>
        </w:r>
        <w:bookmarkEnd w:id="0"/>
      </w:fldSimple>
      <w:r w:rsidR="00BD287F" w:rsidRPr="008C0344">
        <w:rPr>
          <w:rFonts w:ascii="Trebuchet MS" w:hAnsi="Trebuchet MS"/>
        </w:rPr>
        <w:t xml:space="preserve"> </w:t>
      </w:r>
    </w:p>
    <w:p w:rsidR="00F11B0B" w:rsidRPr="008C0344" w:rsidRDefault="006C4456">
      <w:pPr>
        <w:jc w:val="right"/>
      </w:pPr>
      <w:r w:rsidRPr="008C0344">
        <w:t>Product Development</w:t>
      </w:r>
    </w:p>
    <w:p w:rsidR="00F11B0B" w:rsidRPr="008C0344" w:rsidRDefault="00F11B0B">
      <w:pPr>
        <w:jc w:val="right"/>
      </w:pPr>
      <w:r w:rsidRPr="008C0344">
        <w:t xml:space="preserve">Document Version: </w:t>
      </w:r>
      <w:fldSimple w:instr=" DOCPROPERTY  &quot;Document number&quot;  \* MERGEFORMAT ">
        <w:r w:rsidR="00257693">
          <w:t>5.5.0</w:t>
        </w:r>
      </w:fldSimple>
      <w:r w:rsidRPr="008C0344">
        <w:t xml:space="preserve"> and Date: </w:t>
      </w:r>
      <w:fldSimple w:instr=" DOCPROPERTY  LastSavedTime  \* MERGEFORMAT ">
        <w:r w:rsidR="00257693">
          <w:t>0</w:t>
        </w:r>
        <w:r w:rsidR="001C27A3">
          <w:t>7</w:t>
        </w:r>
        <w:r w:rsidR="00BB0A10">
          <w:t>-</w:t>
        </w:r>
        <w:r w:rsidR="0042185A">
          <w:t>0</w:t>
        </w:r>
        <w:r w:rsidR="00257693">
          <w:t>8</w:t>
        </w:r>
        <w:r w:rsidR="00BB0A10">
          <w:t>-201</w:t>
        </w:r>
        <w:r w:rsidR="0042185A">
          <w:t>4</w:t>
        </w:r>
        <w:r w:rsidR="00BB0A10">
          <w:t xml:space="preserve"> PM 0</w:t>
        </w:r>
        <w:r w:rsidR="0042185A">
          <w:t>4</w:t>
        </w:r>
        <w:r w:rsidR="00BB0A10">
          <w:t>:</w:t>
        </w:r>
        <w:r w:rsidR="0042185A">
          <w:t>00</w:t>
        </w:r>
      </w:fldSimple>
    </w:p>
    <w:p w:rsidR="004E6187" w:rsidRPr="008C0344" w:rsidRDefault="00FA2749" w:rsidP="004E6187">
      <w:pPr>
        <w:jc w:val="right"/>
      </w:pPr>
      <w:r w:rsidRPr="008C0344">
        <w:t xml:space="preserve"> </w:t>
      </w:r>
      <w:r w:rsidR="00F11B0B" w:rsidRPr="008C0344">
        <w:t>By</w:t>
      </w:r>
      <w:r w:rsidR="008E485F" w:rsidRPr="008C0344">
        <w:t xml:space="preserve"> </w:t>
      </w:r>
      <w:fldSimple w:instr=" AUTHOR  \* Caps  \* MERGEFORMAT ">
        <w:r w:rsidR="0042185A">
          <w:rPr>
            <w:noProof/>
          </w:rPr>
          <w:t>Shantanu Charpe</w:t>
        </w:r>
      </w:fldSimple>
      <w:r w:rsidR="00F11B0B" w:rsidRPr="008C0344">
        <w:t xml:space="preserve"> </w:t>
      </w:r>
    </w:p>
    <w:p w:rsidR="00803010" w:rsidRDefault="0042185A" w:rsidP="004E6187">
      <w:pPr>
        <w:jc w:val="right"/>
      </w:pPr>
      <w:r>
        <w:t>Shantanu</w:t>
      </w:r>
      <w:r w:rsidR="00803010" w:rsidRPr="008C0344">
        <w:t>.</w:t>
      </w:r>
      <w:r>
        <w:t>Charpe</w:t>
      </w:r>
      <w:r w:rsidR="00803010" w:rsidRPr="008C0344">
        <w:t>@mastek.com</w:t>
      </w:r>
    </w:p>
    <w:p w:rsidR="00283175" w:rsidRPr="008C0344" w:rsidRDefault="00C21BA0" w:rsidP="00283175">
      <w:r>
        <w:br w:type="page"/>
      </w:r>
      <w:bookmarkStart w:id="1" w:name="_GoBack"/>
      <w:bookmarkEnd w:id="1"/>
    </w:p>
    <w:p w:rsidR="00F11B0B" w:rsidRPr="008C0344" w:rsidRDefault="00F11B0B">
      <w:pPr>
        <w:pStyle w:val="TitleA"/>
        <w:rPr>
          <w:rFonts w:ascii="Trebuchet MS" w:hAnsi="Trebuchet MS"/>
        </w:rPr>
      </w:pPr>
      <w:bookmarkStart w:id="2" w:name="TOC251958075"/>
      <w:bookmarkStart w:id="3" w:name="_Toc253956871"/>
      <w:bookmarkStart w:id="4" w:name="_Toc254695862"/>
      <w:bookmarkStart w:id="5" w:name="_Toc254698116"/>
      <w:bookmarkStart w:id="6" w:name="_Toc395101163"/>
      <w:r w:rsidRPr="008C0344">
        <w:rPr>
          <w:rFonts w:ascii="Trebuchet MS" w:hAnsi="Trebuchet MS"/>
        </w:rPr>
        <w:lastRenderedPageBreak/>
        <w:t>Table of contents</w:t>
      </w:r>
      <w:bookmarkEnd w:id="2"/>
      <w:bookmarkEnd w:id="3"/>
      <w:bookmarkEnd w:id="4"/>
      <w:bookmarkEnd w:id="5"/>
      <w:bookmarkEnd w:id="6"/>
    </w:p>
    <w:p w:rsidR="00150A66" w:rsidRDefault="004A1984">
      <w:pPr>
        <w:pStyle w:val="TOC1"/>
        <w:tabs>
          <w:tab w:val="right" w:leader="dot" w:pos="12590"/>
        </w:tabs>
        <w:rPr>
          <w:rFonts w:asciiTheme="minorHAnsi" w:eastAsiaTheme="minorEastAsia" w:hAnsiTheme="minorHAnsi" w:cstheme="minorBidi"/>
          <w:noProof/>
          <w:color w:val="auto"/>
          <w:sz w:val="22"/>
          <w:szCs w:val="22"/>
          <w:lang w:val="en-US"/>
        </w:rPr>
      </w:pPr>
      <w:r w:rsidRPr="008C0344">
        <w:rPr>
          <w:b/>
        </w:rPr>
        <w:fldChar w:fldCharType="begin"/>
      </w:r>
      <w:r w:rsidR="00B2063B" w:rsidRPr="008C0344">
        <w:rPr>
          <w:b/>
        </w:rPr>
        <w:instrText xml:space="preserve"> TOC \o "1-3" \h \z \u </w:instrText>
      </w:r>
      <w:r w:rsidRPr="008C0344">
        <w:rPr>
          <w:b/>
        </w:rPr>
        <w:fldChar w:fldCharType="separate"/>
      </w:r>
      <w:hyperlink w:anchor="_Toc395101162" w:history="1">
        <w:r w:rsidR="00150A66" w:rsidRPr="00DB28A9">
          <w:rPr>
            <w:rStyle w:val="Hyperlink"/>
            <w:noProof/>
          </w:rPr>
          <w:t>JBEAM User Guide-5.5.0</w:t>
        </w:r>
        <w:r w:rsidR="00150A66">
          <w:rPr>
            <w:noProof/>
            <w:webHidden/>
          </w:rPr>
          <w:tab/>
        </w:r>
        <w:r w:rsidR="00150A66">
          <w:rPr>
            <w:noProof/>
            <w:webHidden/>
          </w:rPr>
          <w:fldChar w:fldCharType="begin"/>
        </w:r>
        <w:r w:rsidR="00150A66">
          <w:rPr>
            <w:noProof/>
            <w:webHidden/>
          </w:rPr>
          <w:instrText xml:space="preserve"> PAGEREF _Toc395101162 \h </w:instrText>
        </w:r>
        <w:r w:rsidR="00150A66">
          <w:rPr>
            <w:noProof/>
            <w:webHidden/>
          </w:rPr>
        </w:r>
        <w:r w:rsidR="00150A66">
          <w:rPr>
            <w:noProof/>
            <w:webHidden/>
          </w:rPr>
          <w:fldChar w:fldCharType="separate"/>
        </w:r>
        <w:r w:rsidR="00CA53A4">
          <w:rPr>
            <w:noProof/>
            <w:webHidden/>
          </w:rPr>
          <w:t>1</w:t>
        </w:r>
        <w:r w:rsidR="00150A66">
          <w:rPr>
            <w:noProof/>
            <w:webHidden/>
          </w:rPr>
          <w:fldChar w:fldCharType="end"/>
        </w:r>
      </w:hyperlink>
    </w:p>
    <w:p w:rsidR="00150A66" w:rsidRDefault="000969C4">
      <w:pPr>
        <w:pStyle w:val="TOC1"/>
        <w:tabs>
          <w:tab w:val="right" w:leader="dot" w:pos="12590"/>
        </w:tabs>
        <w:rPr>
          <w:rFonts w:asciiTheme="minorHAnsi" w:eastAsiaTheme="minorEastAsia" w:hAnsiTheme="minorHAnsi" w:cstheme="minorBidi"/>
          <w:noProof/>
          <w:color w:val="auto"/>
          <w:sz w:val="22"/>
          <w:szCs w:val="22"/>
          <w:lang w:val="en-US"/>
        </w:rPr>
      </w:pPr>
      <w:hyperlink w:anchor="_Toc395101163" w:history="1">
        <w:r w:rsidR="00150A66" w:rsidRPr="00DB28A9">
          <w:rPr>
            <w:rStyle w:val="Hyperlink"/>
            <w:noProof/>
          </w:rPr>
          <w:t>Table of contents</w:t>
        </w:r>
        <w:r w:rsidR="00150A66">
          <w:rPr>
            <w:noProof/>
            <w:webHidden/>
          </w:rPr>
          <w:tab/>
        </w:r>
        <w:r w:rsidR="00150A66">
          <w:rPr>
            <w:noProof/>
            <w:webHidden/>
          </w:rPr>
          <w:fldChar w:fldCharType="begin"/>
        </w:r>
        <w:r w:rsidR="00150A66">
          <w:rPr>
            <w:noProof/>
            <w:webHidden/>
          </w:rPr>
          <w:instrText xml:space="preserve"> PAGEREF _Toc395101163 \h </w:instrText>
        </w:r>
        <w:r w:rsidR="00150A66">
          <w:rPr>
            <w:noProof/>
            <w:webHidden/>
          </w:rPr>
        </w:r>
        <w:r w:rsidR="00150A66">
          <w:rPr>
            <w:noProof/>
            <w:webHidden/>
          </w:rPr>
          <w:fldChar w:fldCharType="separate"/>
        </w:r>
        <w:r w:rsidR="00CA53A4">
          <w:rPr>
            <w:noProof/>
            <w:webHidden/>
          </w:rPr>
          <w:t>2</w:t>
        </w:r>
        <w:r w:rsidR="00150A66">
          <w:rPr>
            <w:noProof/>
            <w:webHidden/>
          </w:rPr>
          <w:fldChar w:fldCharType="end"/>
        </w:r>
      </w:hyperlink>
    </w:p>
    <w:p w:rsidR="00150A66" w:rsidRDefault="000969C4">
      <w:pPr>
        <w:pStyle w:val="TOC1"/>
        <w:tabs>
          <w:tab w:val="right" w:leader="dot" w:pos="12590"/>
        </w:tabs>
        <w:rPr>
          <w:rFonts w:asciiTheme="minorHAnsi" w:eastAsiaTheme="minorEastAsia" w:hAnsiTheme="minorHAnsi" w:cstheme="minorBidi"/>
          <w:noProof/>
          <w:color w:val="auto"/>
          <w:sz w:val="22"/>
          <w:szCs w:val="22"/>
          <w:lang w:val="en-US"/>
        </w:rPr>
      </w:pPr>
      <w:hyperlink w:anchor="_Toc395101164" w:history="1">
        <w:r w:rsidR="00150A66" w:rsidRPr="00DB28A9">
          <w:rPr>
            <w:rStyle w:val="Hyperlink"/>
            <w:noProof/>
          </w:rPr>
          <w:t>Table of figures</w:t>
        </w:r>
        <w:r w:rsidR="00150A66">
          <w:rPr>
            <w:noProof/>
            <w:webHidden/>
          </w:rPr>
          <w:tab/>
        </w:r>
        <w:r w:rsidR="00150A66">
          <w:rPr>
            <w:noProof/>
            <w:webHidden/>
          </w:rPr>
          <w:fldChar w:fldCharType="begin"/>
        </w:r>
        <w:r w:rsidR="00150A66">
          <w:rPr>
            <w:noProof/>
            <w:webHidden/>
          </w:rPr>
          <w:instrText xml:space="preserve"> PAGEREF _Toc395101164 \h </w:instrText>
        </w:r>
        <w:r w:rsidR="00150A66">
          <w:rPr>
            <w:noProof/>
            <w:webHidden/>
          </w:rPr>
        </w:r>
        <w:r w:rsidR="00150A66">
          <w:rPr>
            <w:noProof/>
            <w:webHidden/>
          </w:rPr>
          <w:fldChar w:fldCharType="separate"/>
        </w:r>
        <w:r w:rsidR="00CA53A4">
          <w:rPr>
            <w:noProof/>
            <w:webHidden/>
          </w:rPr>
          <w:t>3</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65" w:history="1">
        <w:r w:rsidR="00150A66" w:rsidRPr="00DB28A9">
          <w:rPr>
            <w:rStyle w:val="Hyperlink"/>
            <w:noProof/>
          </w:rPr>
          <w:t>1.</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Overview</w:t>
        </w:r>
        <w:r w:rsidR="00150A66">
          <w:rPr>
            <w:noProof/>
            <w:webHidden/>
          </w:rPr>
          <w:tab/>
        </w:r>
        <w:r w:rsidR="00150A66">
          <w:rPr>
            <w:noProof/>
            <w:webHidden/>
          </w:rPr>
          <w:fldChar w:fldCharType="begin"/>
        </w:r>
        <w:r w:rsidR="00150A66">
          <w:rPr>
            <w:noProof/>
            <w:webHidden/>
          </w:rPr>
          <w:instrText xml:space="preserve"> PAGEREF _Toc395101165 \h </w:instrText>
        </w:r>
        <w:r w:rsidR="00150A66">
          <w:rPr>
            <w:noProof/>
            <w:webHidden/>
          </w:rPr>
        </w:r>
        <w:r w:rsidR="00150A66">
          <w:rPr>
            <w:noProof/>
            <w:webHidden/>
          </w:rPr>
          <w:fldChar w:fldCharType="separate"/>
        </w:r>
        <w:r w:rsidR="00CA53A4">
          <w:rPr>
            <w:noProof/>
            <w:webHidden/>
          </w:rPr>
          <w:t>8</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66" w:history="1">
        <w:r w:rsidR="00150A66" w:rsidRPr="00DB28A9">
          <w:rPr>
            <w:rStyle w:val="Hyperlink"/>
            <w:noProof/>
          </w:rPr>
          <w:t>2.</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Pre-Requisites</w:t>
        </w:r>
        <w:r w:rsidR="00150A66">
          <w:rPr>
            <w:noProof/>
            <w:webHidden/>
          </w:rPr>
          <w:tab/>
        </w:r>
        <w:r w:rsidR="00150A66">
          <w:rPr>
            <w:noProof/>
            <w:webHidden/>
          </w:rPr>
          <w:fldChar w:fldCharType="begin"/>
        </w:r>
        <w:r w:rsidR="00150A66">
          <w:rPr>
            <w:noProof/>
            <w:webHidden/>
          </w:rPr>
          <w:instrText xml:space="preserve"> PAGEREF _Toc395101166 \h </w:instrText>
        </w:r>
        <w:r w:rsidR="00150A66">
          <w:rPr>
            <w:noProof/>
            <w:webHidden/>
          </w:rPr>
        </w:r>
        <w:r w:rsidR="00150A66">
          <w:rPr>
            <w:noProof/>
            <w:webHidden/>
          </w:rPr>
          <w:fldChar w:fldCharType="separate"/>
        </w:r>
        <w:r w:rsidR="00CA53A4">
          <w:rPr>
            <w:noProof/>
            <w:webHidden/>
          </w:rPr>
          <w:t>8</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67" w:history="1">
        <w:r w:rsidR="00150A66" w:rsidRPr="00DB28A9">
          <w:rPr>
            <w:rStyle w:val="Hyperlink"/>
            <w:noProof/>
          </w:rPr>
          <w:t>3.</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Functions / Modules</w:t>
        </w:r>
        <w:r w:rsidR="00150A66">
          <w:rPr>
            <w:noProof/>
            <w:webHidden/>
          </w:rPr>
          <w:tab/>
        </w:r>
        <w:r w:rsidR="00150A66">
          <w:rPr>
            <w:noProof/>
            <w:webHidden/>
          </w:rPr>
          <w:fldChar w:fldCharType="begin"/>
        </w:r>
        <w:r w:rsidR="00150A66">
          <w:rPr>
            <w:noProof/>
            <w:webHidden/>
          </w:rPr>
          <w:instrText xml:space="preserve"> PAGEREF _Toc395101167 \h </w:instrText>
        </w:r>
        <w:r w:rsidR="00150A66">
          <w:rPr>
            <w:noProof/>
            <w:webHidden/>
          </w:rPr>
        </w:r>
        <w:r w:rsidR="00150A66">
          <w:rPr>
            <w:noProof/>
            <w:webHidden/>
          </w:rPr>
          <w:fldChar w:fldCharType="separate"/>
        </w:r>
        <w:r w:rsidR="00CA53A4">
          <w:rPr>
            <w:noProof/>
            <w:webHidden/>
          </w:rPr>
          <w:t>9</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68" w:history="1">
        <w:r w:rsidR="00150A66" w:rsidRPr="00DB28A9">
          <w:rPr>
            <w:rStyle w:val="Hyperlink"/>
            <w:noProof/>
          </w:rPr>
          <w:t>4.</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Login Screen</w:t>
        </w:r>
        <w:r w:rsidR="00150A66">
          <w:rPr>
            <w:noProof/>
            <w:webHidden/>
          </w:rPr>
          <w:tab/>
        </w:r>
        <w:r w:rsidR="00150A66">
          <w:rPr>
            <w:noProof/>
            <w:webHidden/>
          </w:rPr>
          <w:fldChar w:fldCharType="begin"/>
        </w:r>
        <w:r w:rsidR="00150A66">
          <w:rPr>
            <w:noProof/>
            <w:webHidden/>
          </w:rPr>
          <w:instrText xml:space="preserve"> PAGEREF _Toc395101168 \h </w:instrText>
        </w:r>
        <w:r w:rsidR="00150A66">
          <w:rPr>
            <w:noProof/>
            <w:webHidden/>
          </w:rPr>
        </w:r>
        <w:r w:rsidR="00150A66">
          <w:rPr>
            <w:noProof/>
            <w:webHidden/>
          </w:rPr>
          <w:fldChar w:fldCharType="separate"/>
        </w:r>
        <w:r w:rsidR="00CA53A4">
          <w:rPr>
            <w:noProof/>
            <w:webHidden/>
          </w:rPr>
          <w:t>10</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69" w:history="1">
        <w:r w:rsidR="00150A66" w:rsidRPr="00DB28A9">
          <w:rPr>
            <w:rStyle w:val="Hyperlink"/>
            <w:noProof/>
          </w:rPr>
          <w:t>5.</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Server Configuration</w:t>
        </w:r>
        <w:r w:rsidR="00150A66">
          <w:rPr>
            <w:noProof/>
            <w:webHidden/>
          </w:rPr>
          <w:tab/>
        </w:r>
        <w:r w:rsidR="00150A66">
          <w:rPr>
            <w:noProof/>
            <w:webHidden/>
          </w:rPr>
          <w:fldChar w:fldCharType="begin"/>
        </w:r>
        <w:r w:rsidR="00150A66">
          <w:rPr>
            <w:noProof/>
            <w:webHidden/>
          </w:rPr>
          <w:instrText xml:space="preserve"> PAGEREF _Toc395101169 \h </w:instrText>
        </w:r>
        <w:r w:rsidR="00150A66">
          <w:rPr>
            <w:noProof/>
            <w:webHidden/>
          </w:rPr>
        </w:r>
        <w:r w:rsidR="00150A66">
          <w:rPr>
            <w:noProof/>
            <w:webHidden/>
          </w:rPr>
          <w:fldChar w:fldCharType="separate"/>
        </w:r>
        <w:r w:rsidR="00CA53A4">
          <w:rPr>
            <w:noProof/>
            <w:webHidden/>
          </w:rPr>
          <w:t>11</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70" w:history="1">
        <w:r w:rsidR="00150A66" w:rsidRPr="00DB28A9">
          <w:rPr>
            <w:rStyle w:val="Hyperlink"/>
            <w:noProof/>
          </w:rPr>
          <w:t>6.</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Home screen</w:t>
        </w:r>
        <w:r w:rsidR="00150A66">
          <w:rPr>
            <w:noProof/>
            <w:webHidden/>
          </w:rPr>
          <w:tab/>
        </w:r>
        <w:r w:rsidR="00150A66">
          <w:rPr>
            <w:noProof/>
            <w:webHidden/>
          </w:rPr>
          <w:fldChar w:fldCharType="begin"/>
        </w:r>
        <w:r w:rsidR="00150A66">
          <w:rPr>
            <w:noProof/>
            <w:webHidden/>
          </w:rPr>
          <w:instrText xml:space="preserve"> PAGEREF _Toc395101170 \h </w:instrText>
        </w:r>
        <w:r w:rsidR="00150A66">
          <w:rPr>
            <w:noProof/>
            <w:webHidden/>
          </w:rPr>
        </w:r>
        <w:r w:rsidR="00150A66">
          <w:rPr>
            <w:noProof/>
            <w:webHidden/>
          </w:rPr>
          <w:fldChar w:fldCharType="separate"/>
        </w:r>
        <w:r w:rsidR="00CA53A4">
          <w:rPr>
            <w:noProof/>
            <w:webHidden/>
          </w:rPr>
          <w:t>16</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71" w:history="1">
        <w:r w:rsidR="00150A66" w:rsidRPr="00DB28A9">
          <w:rPr>
            <w:rStyle w:val="Hyperlink"/>
            <w:noProof/>
          </w:rPr>
          <w:t>7.</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View Batch</w:t>
        </w:r>
        <w:r w:rsidR="00150A66">
          <w:rPr>
            <w:noProof/>
            <w:webHidden/>
          </w:rPr>
          <w:tab/>
        </w:r>
        <w:r w:rsidR="00150A66">
          <w:rPr>
            <w:noProof/>
            <w:webHidden/>
          </w:rPr>
          <w:fldChar w:fldCharType="begin"/>
        </w:r>
        <w:r w:rsidR="00150A66">
          <w:rPr>
            <w:noProof/>
            <w:webHidden/>
          </w:rPr>
          <w:instrText xml:space="preserve"> PAGEREF _Toc395101171 \h </w:instrText>
        </w:r>
        <w:r w:rsidR="00150A66">
          <w:rPr>
            <w:noProof/>
            <w:webHidden/>
          </w:rPr>
        </w:r>
        <w:r w:rsidR="00150A66">
          <w:rPr>
            <w:noProof/>
            <w:webHidden/>
          </w:rPr>
          <w:fldChar w:fldCharType="separate"/>
        </w:r>
        <w:r w:rsidR="00CA53A4">
          <w:rPr>
            <w:noProof/>
            <w:webHidden/>
          </w:rPr>
          <w:t>23</w:t>
        </w:r>
        <w:r w:rsidR="00150A66">
          <w:rPr>
            <w:noProof/>
            <w:webHidden/>
          </w:rPr>
          <w:fldChar w:fldCharType="end"/>
        </w:r>
      </w:hyperlink>
    </w:p>
    <w:p w:rsidR="00150A66" w:rsidRDefault="000969C4">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395101172" w:history="1">
        <w:r w:rsidR="00150A66" w:rsidRPr="00DB28A9">
          <w:rPr>
            <w:rStyle w:val="Hyperlink"/>
            <w:noProof/>
          </w:rPr>
          <w:t>8.</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RUN Batch</w:t>
        </w:r>
        <w:r w:rsidR="00150A66">
          <w:rPr>
            <w:noProof/>
            <w:webHidden/>
          </w:rPr>
          <w:tab/>
        </w:r>
        <w:r w:rsidR="00150A66">
          <w:rPr>
            <w:noProof/>
            <w:webHidden/>
          </w:rPr>
          <w:fldChar w:fldCharType="begin"/>
        </w:r>
        <w:r w:rsidR="00150A66">
          <w:rPr>
            <w:noProof/>
            <w:webHidden/>
          </w:rPr>
          <w:instrText xml:space="preserve"> PAGEREF _Toc395101172 \h </w:instrText>
        </w:r>
        <w:r w:rsidR="00150A66">
          <w:rPr>
            <w:noProof/>
            <w:webHidden/>
          </w:rPr>
        </w:r>
        <w:r w:rsidR="00150A66">
          <w:rPr>
            <w:noProof/>
            <w:webHidden/>
          </w:rPr>
          <w:fldChar w:fldCharType="separate"/>
        </w:r>
        <w:r w:rsidR="00CA53A4">
          <w:rPr>
            <w:noProof/>
            <w:webHidden/>
          </w:rPr>
          <w:t>33</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3" w:history="1">
        <w:r w:rsidR="00150A66" w:rsidRPr="00DB28A9">
          <w:rPr>
            <w:rStyle w:val="Hyperlink"/>
            <w:noProof/>
          </w:rPr>
          <w:t>10.</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View Schedules</w:t>
        </w:r>
        <w:r w:rsidR="00150A66">
          <w:rPr>
            <w:noProof/>
            <w:webHidden/>
          </w:rPr>
          <w:tab/>
        </w:r>
        <w:r w:rsidR="00150A66">
          <w:rPr>
            <w:noProof/>
            <w:webHidden/>
          </w:rPr>
          <w:fldChar w:fldCharType="begin"/>
        </w:r>
        <w:r w:rsidR="00150A66">
          <w:rPr>
            <w:noProof/>
            <w:webHidden/>
          </w:rPr>
          <w:instrText xml:space="preserve"> PAGEREF _Toc395101173 \h </w:instrText>
        </w:r>
        <w:r w:rsidR="00150A66">
          <w:rPr>
            <w:noProof/>
            <w:webHidden/>
          </w:rPr>
        </w:r>
        <w:r w:rsidR="00150A66">
          <w:rPr>
            <w:noProof/>
            <w:webHidden/>
          </w:rPr>
          <w:fldChar w:fldCharType="separate"/>
        </w:r>
        <w:r w:rsidR="00CA53A4">
          <w:rPr>
            <w:noProof/>
            <w:webHidden/>
          </w:rPr>
          <w:t>43</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4" w:history="1">
        <w:r w:rsidR="00150A66" w:rsidRPr="00DB28A9">
          <w:rPr>
            <w:rStyle w:val="Hyperlink"/>
            <w:noProof/>
          </w:rPr>
          <w:t>11.</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Define Calendar</w:t>
        </w:r>
        <w:r w:rsidR="00150A66">
          <w:rPr>
            <w:noProof/>
            <w:webHidden/>
          </w:rPr>
          <w:tab/>
        </w:r>
        <w:r w:rsidR="00150A66">
          <w:rPr>
            <w:noProof/>
            <w:webHidden/>
          </w:rPr>
          <w:fldChar w:fldCharType="begin"/>
        </w:r>
        <w:r w:rsidR="00150A66">
          <w:rPr>
            <w:noProof/>
            <w:webHidden/>
          </w:rPr>
          <w:instrText xml:space="preserve"> PAGEREF _Toc395101174 \h </w:instrText>
        </w:r>
        <w:r w:rsidR="00150A66">
          <w:rPr>
            <w:noProof/>
            <w:webHidden/>
          </w:rPr>
        </w:r>
        <w:r w:rsidR="00150A66">
          <w:rPr>
            <w:noProof/>
            <w:webHidden/>
          </w:rPr>
          <w:fldChar w:fldCharType="separate"/>
        </w:r>
        <w:r w:rsidR="00CA53A4">
          <w:rPr>
            <w:noProof/>
            <w:webHidden/>
          </w:rPr>
          <w:t>46</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5" w:history="1">
        <w:r w:rsidR="00150A66" w:rsidRPr="00DB28A9">
          <w:rPr>
            <w:rStyle w:val="Hyperlink"/>
            <w:noProof/>
          </w:rPr>
          <w:t>12.</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Search Batch Module</w:t>
        </w:r>
        <w:r w:rsidR="00150A66">
          <w:rPr>
            <w:noProof/>
            <w:webHidden/>
          </w:rPr>
          <w:tab/>
        </w:r>
        <w:r w:rsidR="00150A66">
          <w:rPr>
            <w:noProof/>
            <w:webHidden/>
          </w:rPr>
          <w:fldChar w:fldCharType="begin"/>
        </w:r>
        <w:r w:rsidR="00150A66">
          <w:rPr>
            <w:noProof/>
            <w:webHidden/>
          </w:rPr>
          <w:instrText xml:space="preserve"> PAGEREF _Toc395101175 \h </w:instrText>
        </w:r>
        <w:r w:rsidR="00150A66">
          <w:rPr>
            <w:noProof/>
            <w:webHidden/>
          </w:rPr>
        </w:r>
        <w:r w:rsidR="00150A66">
          <w:rPr>
            <w:noProof/>
            <w:webHidden/>
          </w:rPr>
          <w:fldChar w:fldCharType="separate"/>
        </w:r>
        <w:r w:rsidR="00CA53A4">
          <w:rPr>
            <w:noProof/>
            <w:webHidden/>
          </w:rPr>
          <w:t>48</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6" w:history="1">
        <w:r w:rsidR="00150A66" w:rsidRPr="00DB28A9">
          <w:rPr>
            <w:rStyle w:val="Hyperlink"/>
            <w:noProof/>
          </w:rPr>
          <w:t>13.</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Reports/ Process</w:t>
        </w:r>
        <w:r w:rsidR="00150A66">
          <w:rPr>
            <w:noProof/>
            <w:webHidden/>
          </w:rPr>
          <w:tab/>
        </w:r>
        <w:r w:rsidR="00150A66">
          <w:rPr>
            <w:noProof/>
            <w:webHidden/>
          </w:rPr>
          <w:fldChar w:fldCharType="begin"/>
        </w:r>
        <w:r w:rsidR="00150A66">
          <w:rPr>
            <w:noProof/>
            <w:webHidden/>
          </w:rPr>
          <w:instrText xml:space="preserve"> PAGEREF _Toc395101176 \h </w:instrText>
        </w:r>
        <w:r w:rsidR="00150A66">
          <w:rPr>
            <w:noProof/>
            <w:webHidden/>
          </w:rPr>
        </w:r>
        <w:r w:rsidR="00150A66">
          <w:rPr>
            <w:noProof/>
            <w:webHidden/>
          </w:rPr>
          <w:fldChar w:fldCharType="separate"/>
        </w:r>
        <w:r w:rsidR="00CA53A4">
          <w:rPr>
            <w:noProof/>
            <w:webHidden/>
          </w:rPr>
          <w:t>51</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7" w:history="1">
        <w:r w:rsidR="00150A66" w:rsidRPr="00DB28A9">
          <w:rPr>
            <w:rStyle w:val="Hyperlink"/>
            <w:noProof/>
          </w:rPr>
          <w:t>14.</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Manage user</w:t>
        </w:r>
        <w:r w:rsidR="00150A66">
          <w:rPr>
            <w:noProof/>
            <w:webHidden/>
          </w:rPr>
          <w:tab/>
        </w:r>
        <w:r w:rsidR="00150A66">
          <w:rPr>
            <w:noProof/>
            <w:webHidden/>
          </w:rPr>
          <w:fldChar w:fldCharType="begin"/>
        </w:r>
        <w:r w:rsidR="00150A66">
          <w:rPr>
            <w:noProof/>
            <w:webHidden/>
          </w:rPr>
          <w:instrText xml:space="preserve"> PAGEREF _Toc395101177 \h </w:instrText>
        </w:r>
        <w:r w:rsidR="00150A66">
          <w:rPr>
            <w:noProof/>
            <w:webHidden/>
          </w:rPr>
        </w:r>
        <w:r w:rsidR="00150A66">
          <w:rPr>
            <w:noProof/>
            <w:webHidden/>
          </w:rPr>
          <w:fldChar w:fldCharType="separate"/>
        </w:r>
        <w:r w:rsidR="00CA53A4">
          <w:rPr>
            <w:noProof/>
            <w:webHidden/>
          </w:rPr>
          <w:t>57</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8" w:history="1">
        <w:r w:rsidR="00150A66" w:rsidRPr="00DB28A9">
          <w:rPr>
            <w:rStyle w:val="Hyperlink"/>
            <w:noProof/>
          </w:rPr>
          <w:t>15.</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Password Management</w:t>
        </w:r>
        <w:r w:rsidR="00150A66">
          <w:rPr>
            <w:noProof/>
            <w:webHidden/>
          </w:rPr>
          <w:tab/>
        </w:r>
        <w:r w:rsidR="00150A66">
          <w:rPr>
            <w:noProof/>
            <w:webHidden/>
          </w:rPr>
          <w:fldChar w:fldCharType="begin"/>
        </w:r>
        <w:r w:rsidR="00150A66">
          <w:rPr>
            <w:noProof/>
            <w:webHidden/>
          </w:rPr>
          <w:instrText xml:space="preserve"> PAGEREF _Toc395101178 \h </w:instrText>
        </w:r>
        <w:r w:rsidR="00150A66">
          <w:rPr>
            <w:noProof/>
            <w:webHidden/>
          </w:rPr>
        </w:r>
        <w:r w:rsidR="00150A66">
          <w:rPr>
            <w:noProof/>
            <w:webHidden/>
          </w:rPr>
          <w:fldChar w:fldCharType="separate"/>
        </w:r>
        <w:r w:rsidR="00CA53A4">
          <w:rPr>
            <w:noProof/>
            <w:webHidden/>
          </w:rPr>
          <w:t>64</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79" w:history="1">
        <w:r w:rsidR="00150A66" w:rsidRPr="00DB28A9">
          <w:rPr>
            <w:rStyle w:val="Hyperlink"/>
            <w:noProof/>
          </w:rPr>
          <w:t>16.</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User Profile</w:t>
        </w:r>
        <w:r w:rsidR="00150A66">
          <w:rPr>
            <w:noProof/>
            <w:webHidden/>
          </w:rPr>
          <w:tab/>
        </w:r>
        <w:r w:rsidR="00150A66">
          <w:rPr>
            <w:noProof/>
            <w:webHidden/>
          </w:rPr>
          <w:fldChar w:fldCharType="begin"/>
        </w:r>
        <w:r w:rsidR="00150A66">
          <w:rPr>
            <w:noProof/>
            <w:webHidden/>
          </w:rPr>
          <w:instrText xml:space="preserve"> PAGEREF _Toc395101179 \h </w:instrText>
        </w:r>
        <w:r w:rsidR="00150A66">
          <w:rPr>
            <w:noProof/>
            <w:webHidden/>
          </w:rPr>
        </w:r>
        <w:r w:rsidR="00150A66">
          <w:rPr>
            <w:noProof/>
            <w:webHidden/>
          </w:rPr>
          <w:fldChar w:fldCharType="separate"/>
        </w:r>
        <w:r w:rsidR="00CA53A4">
          <w:rPr>
            <w:noProof/>
            <w:webHidden/>
          </w:rPr>
          <w:t>68</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80" w:history="1">
        <w:r w:rsidR="00150A66" w:rsidRPr="00DB28A9">
          <w:rPr>
            <w:rStyle w:val="Hyperlink"/>
            <w:noProof/>
          </w:rPr>
          <w:t>17.</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References</w:t>
        </w:r>
        <w:r w:rsidR="00150A66">
          <w:rPr>
            <w:noProof/>
            <w:webHidden/>
          </w:rPr>
          <w:tab/>
        </w:r>
        <w:r w:rsidR="00150A66">
          <w:rPr>
            <w:noProof/>
            <w:webHidden/>
          </w:rPr>
          <w:fldChar w:fldCharType="begin"/>
        </w:r>
        <w:r w:rsidR="00150A66">
          <w:rPr>
            <w:noProof/>
            <w:webHidden/>
          </w:rPr>
          <w:instrText xml:space="preserve"> PAGEREF _Toc395101180 \h </w:instrText>
        </w:r>
        <w:r w:rsidR="00150A66">
          <w:rPr>
            <w:noProof/>
            <w:webHidden/>
          </w:rPr>
        </w:r>
        <w:r w:rsidR="00150A66">
          <w:rPr>
            <w:noProof/>
            <w:webHidden/>
          </w:rPr>
          <w:fldChar w:fldCharType="separate"/>
        </w:r>
        <w:r w:rsidR="00CA53A4">
          <w:rPr>
            <w:noProof/>
            <w:webHidden/>
          </w:rPr>
          <w:t>70</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81" w:history="1">
        <w:r w:rsidR="00150A66" w:rsidRPr="00DB28A9">
          <w:rPr>
            <w:rStyle w:val="Hyperlink"/>
            <w:noProof/>
          </w:rPr>
          <w:t>18.</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Glossary of Terms</w:t>
        </w:r>
        <w:r w:rsidR="00150A66">
          <w:rPr>
            <w:noProof/>
            <w:webHidden/>
          </w:rPr>
          <w:tab/>
        </w:r>
        <w:r w:rsidR="00150A66">
          <w:rPr>
            <w:noProof/>
            <w:webHidden/>
          </w:rPr>
          <w:fldChar w:fldCharType="begin"/>
        </w:r>
        <w:r w:rsidR="00150A66">
          <w:rPr>
            <w:noProof/>
            <w:webHidden/>
          </w:rPr>
          <w:instrText xml:space="preserve"> PAGEREF _Toc395101181 \h </w:instrText>
        </w:r>
        <w:r w:rsidR="00150A66">
          <w:rPr>
            <w:noProof/>
            <w:webHidden/>
          </w:rPr>
        </w:r>
        <w:r w:rsidR="00150A66">
          <w:rPr>
            <w:noProof/>
            <w:webHidden/>
          </w:rPr>
          <w:fldChar w:fldCharType="separate"/>
        </w:r>
        <w:r w:rsidR="00CA53A4">
          <w:rPr>
            <w:noProof/>
            <w:webHidden/>
          </w:rPr>
          <w:t>70</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82" w:history="1">
        <w:r w:rsidR="00150A66" w:rsidRPr="00DB28A9">
          <w:rPr>
            <w:rStyle w:val="Hyperlink"/>
            <w:noProof/>
          </w:rPr>
          <w:t>19.</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Business Cycle</w:t>
        </w:r>
        <w:r w:rsidR="00150A66">
          <w:rPr>
            <w:noProof/>
            <w:webHidden/>
          </w:rPr>
          <w:tab/>
        </w:r>
        <w:r w:rsidR="00150A66">
          <w:rPr>
            <w:noProof/>
            <w:webHidden/>
          </w:rPr>
          <w:fldChar w:fldCharType="begin"/>
        </w:r>
        <w:r w:rsidR="00150A66">
          <w:rPr>
            <w:noProof/>
            <w:webHidden/>
          </w:rPr>
          <w:instrText xml:space="preserve"> PAGEREF _Toc395101182 \h </w:instrText>
        </w:r>
        <w:r w:rsidR="00150A66">
          <w:rPr>
            <w:noProof/>
            <w:webHidden/>
          </w:rPr>
        </w:r>
        <w:r w:rsidR="00150A66">
          <w:rPr>
            <w:noProof/>
            <w:webHidden/>
          </w:rPr>
          <w:fldChar w:fldCharType="separate"/>
        </w:r>
        <w:r w:rsidR="00CA53A4">
          <w:rPr>
            <w:noProof/>
            <w:webHidden/>
          </w:rPr>
          <w:t>70</w:t>
        </w:r>
        <w:r w:rsidR="00150A66">
          <w:rPr>
            <w:noProof/>
            <w:webHidden/>
          </w:rPr>
          <w:fldChar w:fldCharType="end"/>
        </w:r>
      </w:hyperlink>
    </w:p>
    <w:p w:rsidR="00150A66" w:rsidRDefault="000969C4">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395101183" w:history="1">
        <w:r w:rsidR="00150A66" w:rsidRPr="00DB28A9">
          <w:rPr>
            <w:rStyle w:val="Hyperlink"/>
            <w:noProof/>
          </w:rPr>
          <w:t>20.</w:t>
        </w:r>
        <w:r w:rsidR="00150A66">
          <w:rPr>
            <w:rFonts w:asciiTheme="minorHAnsi" w:eastAsiaTheme="minorEastAsia" w:hAnsiTheme="minorHAnsi" w:cstheme="minorBidi"/>
            <w:noProof/>
            <w:color w:val="auto"/>
            <w:sz w:val="22"/>
            <w:szCs w:val="22"/>
            <w:lang w:val="en-US"/>
          </w:rPr>
          <w:tab/>
        </w:r>
        <w:r w:rsidR="00150A66" w:rsidRPr="00DB28A9">
          <w:rPr>
            <w:rStyle w:val="Hyperlink"/>
            <w:noProof/>
          </w:rPr>
          <w:t>TEMPLATE AMENDMENT HISTORY</w:t>
        </w:r>
        <w:r w:rsidR="00150A66">
          <w:rPr>
            <w:noProof/>
            <w:webHidden/>
          </w:rPr>
          <w:tab/>
        </w:r>
        <w:r w:rsidR="00150A66">
          <w:rPr>
            <w:noProof/>
            <w:webHidden/>
          </w:rPr>
          <w:fldChar w:fldCharType="begin"/>
        </w:r>
        <w:r w:rsidR="00150A66">
          <w:rPr>
            <w:noProof/>
            <w:webHidden/>
          </w:rPr>
          <w:instrText xml:space="preserve"> PAGEREF _Toc395101183 \h </w:instrText>
        </w:r>
        <w:r w:rsidR="00150A66">
          <w:rPr>
            <w:noProof/>
            <w:webHidden/>
          </w:rPr>
        </w:r>
        <w:r w:rsidR="00150A66">
          <w:rPr>
            <w:noProof/>
            <w:webHidden/>
          </w:rPr>
          <w:fldChar w:fldCharType="separate"/>
        </w:r>
        <w:r w:rsidR="00CA53A4">
          <w:rPr>
            <w:noProof/>
            <w:webHidden/>
          </w:rPr>
          <w:t>70</w:t>
        </w:r>
        <w:r w:rsidR="00150A66">
          <w:rPr>
            <w:noProof/>
            <w:webHidden/>
          </w:rPr>
          <w:fldChar w:fldCharType="end"/>
        </w:r>
      </w:hyperlink>
    </w:p>
    <w:p w:rsidR="003E58E3" w:rsidRPr="008C0344" w:rsidRDefault="004A1984">
      <w:pPr>
        <w:pStyle w:val="FreeForm"/>
        <w:rPr>
          <w:rFonts w:ascii="Trebuchet MS" w:hAnsi="Trebuchet MS"/>
          <w:b/>
        </w:rPr>
      </w:pPr>
      <w:r w:rsidRPr="008C0344">
        <w:rPr>
          <w:rFonts w:ascii="Trebuchet MS" w:hAnsi="Trebuchet MS"/>
          <w:b/>
          <w:szCs w:val="24"/>
          <w:lang w:val="en-GB"/>
        </w:rPr>
        <w:fldChar w:fldCharType="end"/>
      </w:r>
    </w:p>
    <w:p w:rsidR="003E58E3" w:rsidRPr="008C0344" w:rsidRDefault="003E58E3" w:rsidP="00B2063B">
      <w:pPr>
        <w:pStyle w:val="TitleA"/>
        <w:rPr>
          <w:rFonts w:ascii="Trebuchet MS" w:hAnsi="Trebuchet MS"/>
        </w:rPr>
      </w:pPr>
      <w:bookmarkStart w:id="7" w:name="_Toc395101164"/>
      <w:r w:rsidRPr="008C0344">
        <w:rPr>
          <w:rFonts w:ascii="Trebuchet MS" w:hAnsi="Trebuchet MS"/>
        </w:rPr>
        <w:t xml:space="preserve">Table of </w:t>
      </w:r>
      <w:r w:rsidR="00B2063B" w:rsidRPr="008C0344">
        <w:rPr>
          <w:rFonts w:ascii="Trebuchet MS" w:hAnsi="Trebuchet MS"/>
        </w:rPr>
        <w:t>figures</w:t>
      </w:r>
      <w:bookmarkEnd w:id="7"/>
    </w:p>
    <w:p w:rsidR="00BB0A10" w:rsidRDefault="004A1984">
      <w:pPr>
        <w:pStyle w:val="TableofFigures"/>
        <w:tabs>
          <w:tab w:val="right" w:leader="dot" w:pos="12590"/>
        </w:tabs>
        <w:rPr>
          <w:rFonts w:asciiTheme="minorHAnsi" w:eastAsiaTheme="minorEastAsia" w:hAnsiTheme="minorHAnsi" w:cstheme="minorBidi"/>
          <w:noProof/>
          <w:color w:val="auto"/>
          <w:sz w:val="22"/>
          <w:szCs w:val="22"/>
          <w:lang w:val="en-IN" w:eastAsia="en-IN"/>
        </w:rPr>
      </w:pPr>
      <w:r w:rsidRPr="008C0344">
        <w:rPr>
          <w:lang w:val="en-US"/>
        </w:rPr>
        <w:fldChar w:fldCharType="begin"/>
      </w:r>
      <w:r w:rsidR="00B2063B" w:rsidRPr="008C0344">
        <w:rPr>
          <w:lang w:val="en-US"/>
        </w:rPr>
        <w:instrText xml:space="preserve"> TOC \h \z \c "Figure" </w:instrText>
      </w:r>
      <w:r w:rsidRPr="008C0344">
        <w:rPr>
          <w:lang w:val="en-US"/>
        </w:rPr>
        <w:fldChar w:fldCharType="separate"/>
      </w:r>
      <w:hyperlink w:anchor="_Toc367542293" w:history="1">
        <w:r w:rsidR="00BB0A10" w:rsidRPr="0007077F">
          <w:rPr>
            <w:rStyle w:val="Hyperlink"/>
            <w:noProof/>
          </w:rPr>
          <w:t>Figure 1 Login Screen</w:t>
        </w:r>
        <w:r w:rsidR="00BB0A10">
          <w:rPr>
            <w:noProof/>
            <w:webHidden/>
          </w:rPr>
          <w:tab/>
        </w:r>
        <w:r w:rsidR="00BB0A10">
          <w:rPr>
            <w:noProof/>
            <w:webHidden/>
          </w:rPr>
          <w:fldChar w:fldCharType="begin"/>
        </w:r>
        <w:r w:rsidR="00BB0A10">
          <w:rPr>
            <w:noProof/>
            <w:webHidden/>
          </w:rPr>
          <w:instrText xml:space="preserve"> PAGEREF _Toc367542293 \h </w:instrText>
        </w:r>
        <w:r w:rsidR="00BB0A10">
          <w:rPr>
            <w:noProof/>
            <w:webHidden/>
          </w:rPr>
        </w:r>
        <w:r w:rsidR="00BB0A10">
          <w:rPr>
            <w:noProof/>
            <w:webHidden/>
          </w:rPr>
          <w:fldChar w:fldCharType="separate"/>
        </w:r>
        <w:r w:rsidR="00CA53A4">
          <w:rPr>
            <w:noProof/>
            <w:webHidden/>
          </w:rPr>
          <w:t>10</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4" w:history="1">
        <w:r w:rsidR="00BB0A10" w:rsidRPr="0007077F">
          <w:rPr>
            <w:rStyle w:val="Hyperlink"/>
            <w:noProof/>
          </w:rPr>
          <w:t>Figure 2 Server Configuration</w:t>
        </w:r>
        <w:r w:rsidR="00BB0A10">
          <w:rPr>
            <w:noProof/>
            <w:webHidden/>
          </w:rPr>
          <w:tab/>
        </w:r>
        <w:r w:rsidR="00BB0A10">
          <w:rPr>
            <w:noProof/>
            <w:webHidden/>
          </w:rPr>
          <w:fldChar w:fldCharType="begin"/>
        </w:r>
        <w:r w:rsidR="00BB0A10">
          <w:rPr>
            <w:noProof/>
            <w:webHidden/>
          </w:rPr>
          <w:instrText xml:space="preserve"> PAGEREF _Toc367542294 \h </w:instrText>
        </w:r>
        <w:r w:rsidR="00BB0A10">
          <w:rPr>
            <w:noProof/>
            <w:webHidden/>
          </w:rPr>
        </w:r>
        <w:r w:rsidR="00BB0A10">
          <w:rPr>
            <w:noProof/>
            <w:webHidden/>
          </w:rPr>
          <w:fldChar w:fldCharType="separate"/>
        </w:r>
        <w:r w:rsidR="00CA53A4">
          <w:rPr>
            <w:noProof/>
            <w:webHidden/>
          </w:rPr>
          <w:t>11</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5" w:history="1">
        <w:r w:rsidR="00BB0A10" w:rsidRPr="0007077F">
          <w:rPr>
            <w:rStyle w:val="Hyperlink"/>
            <w:noProof/>
          </w:rPr>
          <w:t>Figure 3 Upload Server</w:t>
        </w:r>
        <w:r w:rsidR="00BB0A10">
          <w:rPr>
            <w:noProof/>
            <w:webHidden/>
          </w:rPr>
          <w:tab/>
        </w:r>
        <w:r w:rsidR="00BB0A10">
          <w:rPr>
            <w:noProof/>
            <w:webHidden/>
          </w:rPr>
          <w:fldChar w:fldCharType="begin"/>
        </w:r>
        <w:r w:rsidR="00BB0A10">
          <w:rPr>
            <w:noProof/>
            <w:webHidden/>
          </w:rPr>
          <w:instrText xml:space="preserve"> PAGEREF _Toc367542295 \h </w:instrText>
        </w:r>
        <w:r w:rsidR="00BB0A10">
          <w:rPr>
            <w:noProof/>
            <w:webHidden/>
          </w:rPr>
        </w:r>
        <w:r w:rsidR="00BB0A10">
          <w:rPr>
            <w:noProof/>
            <w:webHidden/>
          </w:rPr>
          <w:fldChar w:fldCharType="separate"/>
        </w:r>
        <w:r w:rsidR="00CA53A4">
          <w:rPr>
            <w:noProof/>
            <w:webHidden/>
          </w:rPr>
          <w:t>12</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6" w:history="1">
        <w:r w:rsidR="00BB0A10" w:rsidRPr="0007077F">
          <w:rPr>
            <w:rStyle w:val="Hyperlink"/>
            <w:noProof/>
          </w:rPr>
          <w:t>Figure 4 Add Server</w:t>
        </w:r>
        <w:r w:rsidR="00BB0A10">
          <w:rPr>
            <w:noProof/>
            <w:webHidden/>
          </w:rPr>
          <w:tab/>
        </w:r>
        <w:r w:rsidR="00BB0A10">
          <w:rPr>
            <w:noProof/>
            <w:webHidden/>
          </w:rPr>
          <w:fldChar w:fldCharType="begin"/>
        </w:r>
        <w:r w:rsidR="00BB0A10">
          <w:rPr>
            <w:noProof/>
            <w:webHidden/>
          </w:rPr>
          <w:instrText xml:space="preserve"> PAGEREF _Toc367542296 \h </w:instrText>
        </w:r>
        <w:r w:rsidR="00BB0A10">
          <w:rPr>
            <w:noProof/>
            <w:webHidden/>
          </w:rPr>
        </w:r>
        <w:r w:rsidR="00BB0A10">
          <w:rPr>
            <w:noProof/>
            <w:webHidden/>
          </w:rPr>
          <w:fldChar w:fldCharType="separate"/>
        </w:r>
        <w:r w:rsidR="00CA53A4">
          <w:rPr>
            <w:noProof/>
            <w:webHidden/>
          </w:rPr>
          <w:t>13</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7" w:history="1">
        <w:r w:rsidR="00BB0A10" w:rsidRPr="0007077F">
          <w:rPr>
            <w:rStyle w:val="Hyperlink"/>
            <w:noProof/>
          </w:rPr>
          <w:t>Figure 5 Server List</w:t>
        </w:r>
        <w:r w:rsidR="00BB0A10">
          <w:rPr>
            <w:noProof/>
            <w:webHidden/>
          </w:rPr>
          <w:tab/>
        </w:r>
        <w:r w:rsidR="00BB0A10">
          <w:rPr>
            <w:noProof/>
            <w:webHidden/>
          </w:rPr>
          <w:fldChar w:fldCharType="begin"/>
        </w:r>
        <w:r w:rsidR="00BB0A10">
          <w:rPr>
            <w:noProof/>
            <w:webHidden/>
          </w:rPr>
          <w:instrText xml:space="preserve"> PAGEREF _Toc367542297 \h </w:instrText>
        </w:r>
        <w:r w:rsidR="00BB0A10">
          <w:rPr>
            <w:noProof/>
            <w:webHidden/>
          </w:rPr>
        </w:r>
        <w:r w:rsidR="00BB0A10">
          <w:rPr>
            <w:noProof/>
            <w:webHidden/>
          </w:rPr>
          <w:fldChar w:fldCharType="separate"/>
        </w:r>
        <w:r w:rsidR="00CA53A4">
          <w:rPr>
            <w:noProof/>
            <w:webHidden/>
          </w:rPr>
          <w:t>14</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8" w:history="1">
        <w:r w:rsidR="00BB0A10" w:rsidRPr="0007077F">
          <w:rPr>
            <w:rStyle w:val="Hyperlink"/>
            <w:noProof/>
          </w:rPr>
          <w:t>Figure 6 Update Server details</w:t>
        </w:r>
        <w:r w:rsidR="00BB0A10">
          <w:rPr>
            <w:noProof/>
            <w:webHidden/>
          </w:rPr>
          <w:tab/>
        </w:r>
        <w:r w:rsidR="00BB0A10">
          <w:rPr>
            <w:noProof/>
            <w:webHidden/>
          </w:rPr>
          <w:fldChar w:fldCharType="begin"/>
        </w:r>
        <w:r w:rsidR="00BB0A10">
          <w:rPr>
            <w:noProof/>
            <w:webHidden/>
          </w:rPr>
          <w:instrText xml:space="preserve"> PAGEREF _Toc367542298 \h </w:instrText>
        </w:r>
        <w:r w:rsidR="00BB0A10">
          <w:rPr>
            <w:noProof/>
            <w:webHidden/>
          </w:rPr>
        </w:r>
        <w:r w:rsidR="00BB0A10">
          <w:rPr>
            <w:noProof/>
            <w:webHidden/>
          </w:rPr>
          <w:fldChar w:fldCharType="separate"/>
        </w:r>
        <w:r w:rsidR="00CA53A4">
          <w:rPr>
            <w:noProof/>
            <w:webHidden/>
          </w:rPr>
          <w:t>15</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9" w:history="1">
        <w:r w:rsidR="00BB0A10" w:rsidRPr="0007077F">
          <w:rPr>
            <w:rStyle w:val="Hyperlink"/>
            <w:noProof/>
          </w:rPr>
          <w:t>Figure 7 Home Screen Pods View</w:t>
        </w:r>
        <w:r w:rsidR="00BB0A10">
          <w:rPr>
            <w:noProof/>
            <w:webHidden/>
          </w:rPr>
          <w:tab/>
        </w:r>
        <w:r w:rsidR="00BB0A10">
          <w:rPr>
            <w:noProof/>
            <w:webHidden/>
          </w:rPr>
          <w:fldChar w:fldCharType="begin"/>
        </w:r>
        <w:r w:rsidR="00BB0A10">
          <w:rPr>
            <w:noProof/>
            <w:webHidden/>
          </w:rPr>
          <w:instrText xml:space="preserve"> PAGEREF _Toc367542299 \h </w:instrText>
        </w:r>
        <w:r w:rsidR="00BB0A10">
          <w:rPr>
            <w:noProof/>
            <w:webHidden/>
          </w:rPr>
        </w:r>
        <w:r w:rsidR="00BB0A10">
          <w:rPr>
            <w:noProof/>
            <w:webHidden/>
          </w:rPr>
          <w:fldChar w:fldCharType="separate"/>
        </w:r>
        <w:r w:rsidR="00CA53A4">
          <w:rPr>
            <w:noProof/>
            <w:webHidden/>
          </w:rPr>
          <w:t>16</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0" w:history="1">
        <w:r w:rsidR="00BB0A10" w:rsidRPr="0007077F">
          <w:rPr>
            <w:rStyle w:val="Hyperlink"/>
            <w:noProof/>
          </w:rPr>
          <w:t>Figure 8 Home Screen List View</w:t>
        </w:r>
        <w:r w:rsidR="00BB0A10">
          <w:rPr>
            <w:noProof/>
            <w:webHidden/>
          </w:rPr>
          <w:tab/>
        </w:r>
        <w:r w:rsidR="00BB0A10">
          <w:rPr>
            <w:noProof/>
            <w:webHidden/>
          </w:rPr>
          <w:fldChar w:fldCharType="begin"/>
        </w:r>
        <w:r w:rsidR="00BB0A10">
          <w:rPr>
            <w:noProof/>
            <w:webHidden/>
          </w:rPr>
          <w:instrText xml:space="preserve"> PAGEREF _Toc367542300 \h </w:instrText>
        </w:r>
        <w:r w:rsidR="00BB0A10">
          <w:rPr>
            <w:noProof/>
            <w:webHidden/>
          </w:rPr>
        </w:r>
        <w:r w:rsidR="00BB0A10">
          <w:rPr>
            <w:noProof/>
            <w:webHidden/>
          </w:rPr>
          <w:fldChar w:fldCharType="separate"/>
        </w:r>
        <w:r w:rsidR="00CA53A4">
          <w:rPr>
            <w:noProof/>
            <w:webHidden/>
          </w:rPr>
          <w:t>17</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1" w:history="1">
        <w:r w:rsidR="00BB0A10" w:rsidRPr="0007077F">
          <w:rPr>
            <w:rStyle w:val="Hyperlink"/>
            <w:noProof/>
          </w:rPr>
          <w:t>Figure 9 Failed Objects Window</w:t>
        </w:r>
        <w:r w:rsidR="00BB0A10">
          <w:rPr>
            <w:noProof/>
            <w:webHidden/>
          </w:rPr>
          <w:tab/>
        </w:r>
        <w:r w:rsidR="00BB0A10">
          <w:rPr>
            <w:noProof/>
            <w:webHidden/>
          </w:rPr>
          <w:fldChar w:fldCharType="begin"/>
        </w:r>
        <w:r w:rsidR="00BB0A10">
          <w:rPr>
            <w:noProof/>
            <w:webHidden/>
          </w:rPr>
          <w:instrText xml:space="preserve"> PAGEREF _Toc367542301 \h </w:instrText>
        </w:r>
        <w:r w:rsidR="00BB0A10">
          <w:rPr>
            <w:noProof/>
            <w:webHidden/>
          </w:rPr>
        </w:r>
        <w:r w:rsidR="00BB0A10">
          <w:rPr>
            <w:noProof/>
            <w:webHidden/>
          </w:rPr>
          <w:fldChar w:fldCharType="separate"/>
        </w:r>
        <w:r w:rsidR="00CA53A4">
          <w:rPr>
            <w:noProof/>
            <w:webHidden/>
          </w:rPr>
          <w:t>19</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2" w:history="1">
        <w:r w:rsidR="00BB0A10" w:rsidRPr="0007077F">
          <w:rPr>
            <w:rStyle w:val="Hyperlink"/>
            <w:noProof/>
          </w:rPr>
          <w:t>Figure 10 Batch Object Details</w:t>
        </w:r>
        <w:r w:rsidR="00BB0A10">
          <w:rPr>
            <w:noProof/>
            <w:webHidden/>
          </w:rPr>
          <w:tab/>
        </w:r>
        <w:r w:rsidR="00BB0A10">
          <w:rPr>
            <w:noProof/>
            <w:webHidden/>
          </w:rPr>
          <w:fldChar w:fldCharType="begin"/>
        </w:r>
        <w:r w:rsidR="00BB0A10">
          <w:rPr>
            <w:noProof/>
            <w:webHidden/>
          </w:rPr>
          <w:instrText xml:space="preserve"> PAGEREF _Toc367542302 \h </w:instrText>
        </w:r>
        <w:r w:rsidR="00BB0A10">
          <w:rPr>
            <w:noProof/>
            <w:webHidden/>
          </w:rPr>
        </w:r>
        <w:r w:rsidR="00BB0A10">
          <w:rPr>
            <w:noProof/>
            <w:webHidden/>
          </w:rPr>
          <w:fldChar w:fldCharType="separate"/>
        </w:r>
        <w:r w:rsidR="00CA53A4">
          <w:rPr>
            <w:noProof/>
            <w:webHidden/>
          </w:rPr>
          <w:t>20</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3" w:history="1">
        <w:r w:rsidR="00BB0A10" w:rsidRPr="0007077F">
          <w:rPr>
            <w:rStyle w:val="Hyperlink"/>
            <w:noProof/>
          </w:rPr>
          <w:t>Figure 11 Installation pod with running Batch (Maximized)</w:t>
        </w:r>
        <w:r w:rsidR="00BB0A10">
          <w:rPr>
            <w:noProof/>
            <w:webHidden/>
          </w:rPr>
          <w:tab/>
        </w:r>
        <w:r w:rsidR="00BB0A10">
          <w:rPr>
            <w:noProof/>
            <w:webHidden/>
          </w:rPr>
          <w:fldChar w:fldCharType="begin"/>
        </w:r>
        <w:r w:rsidR="00BB0A10">
          <w:rPr>
            <w:noProof/>
            <w:webHidden/>
          </w:rPr>
          <w:instrText xml:space="preserve"> PAGEREF _Toc367542303 \h </w:instrText>
        </w:r>
        <w:r w:rsidR="00BB0A10">
          <w:rPr>
            <w:noProof/>
            <w:webHidden/>
          </w:rPr>
        </w:r>
        <w:r w:rsidR="00BB0A10">
          <w:rPr>
            <w:noProof/>
            <w:webHidden/>
          </w:rPr>
          <w:fldChar w:fldCharType="separate"/>
        </w:r>
        <w:r w:rsidR="00CA53A4">
          <w:rPr>
            <w:noProof/>
            <w:webHidden/>
          </w:rPr>
          <w:t>21</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4" w:history="1">
        <w:r w:rsidR="00BB0A10" w:rsidRPr="0007077F">
          <w:rPr>
            <w:rStyle w:val="Hyperlink"/>
            <w:noProof/>
          </w:rPr>
          <w:t>Figure 12 View Batch Screen with completed batch</w:t>
        </w:r>
        <w:r w:rsidR="00BB0A10">
          <w:rPr>
            <w:noProof/>
            <w:webHidden/>
          </w:rPr>
          <w:tab/>
        </w:r>
        <w:r w:rsidR="00BB0A10">
          <w:rPr>
            <w:noProof/>
            <w:webHidden/>
          </w:rPr>
          <w:fldChar w:fldCharType="begin"/>
        </w:r>
        <w:r w:rsidR="00BB0A10">
          <w:rPr>
            <w:noProof/>
            <w:webHidden/>
          </w:rPr>
          <w:instrText xml:space="preserve"> PAGEREF _Toc367542304 \h </w:instrText>
        </w:r>
        <w:r w:rsidR="00BB0A10">
          <w:rPr>
            <w:noProof/>
            <w:webHidden/>
          </w:rPr>
        </w:r>
        <w:r w:rsidR="00BB0A10">
          <w:rPr>
            <w:noProof/>
            <w:webHidden/>
          </w:rPr>
          <w:fldChar w:fldCharType="separate"/>
        </w:r>
        <w:r w:rsidR="00CA53A4">
          <w:rPr>
            <w:noProof/>
            <w:webHidden/>
          </w:rPr>
          <w:t>23</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5" w:history="1">
        <w:r w:rsidR="00BB0A10" w:rsidRPr="0007077F">
          <w:rPr>
            <w:rStyle w:val="Hyperlink"/>
            <w:noProof/>
          </w:rPr>
          <w:t>Figure 13 View Batch Screen with Batch Summary and System Information</w:t>
        </w:r>
        <w:r w:rsidR="00BB0A10">
          <w:rPr>
            <w:noProof/>
            <w:webHidden/>
          </w:rPr>
          <w:tab/>
        </w:r>
        <w:r w:rsidR="00BB0A10">
          <w:rPr>
            <w:noProof/>
            <w:webHidden/>
          </w:rPr>
          <w:fldChar w:fldCharType="begin"/>
        </w:r>
        <w:r w:rsidR="00BB0A10">
          <w:rPr>
            <w:noProof/>
            <w:webHidden/>
          </w:rPr>
          <w:instrText xml:space="preserve"> PAGEREF _Toc367542305 \h </w:instrText>
        </w:r>
        <w:r w:rsidR="00BB0A10">
          <w:rPr>
            <w:noProof/>
            <w:webHidden/>
          </w:rPr>
        </w:r>
        <w:r w:rsidR="00BB0A10">
          <w:rPr>
            <w:noProof/>
            <w:webHidden/>
          </w:rPr>
          <w:fldChar w:fldCharType="separate"/>
        </w:r>
        <w:r w:rsidR="00CA53A4">
          <w:rPr>
            <w:noProof/>
            <w:webHidden/>
          </w:rPr>
          <w:t>25</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6" w:history="1">
        <w:r w:rsidR="00BB0A10" w:rsidRPr="0007077F">
          <w:rPr>
            <w:rStyle w:val="Hyperlink"/>
            <w:noProof/>
          </w:rPr>
          <w:t>Figure 14 Object Execution Graph (Maximized)</w:t>
        </w:r>
        <w:r w:rsidR="00BB0A10">
          <w:rPr>
            <w:noProof/>
            <w:webHidden/>
          </w:rPr>
          <w:tab/>
        </w:r>
        <w:r w:rsidR="00BB0A10">
          <w:rPr>
            <w:noProof/>
            <w:webHidden/>
          </w:rPr>
          <w:fldChar w:fldCharType="begin"/>
        </w:r>
        <w:r w:rsidR="00BB0A10">
          <w:rPr>
            <w:noProof/>
            <w:webHidden/>
          </w:rPr>
          <w:instrText xml:space="preserve"> PAGEREF _Toc367542306 \h </w:instrText>
        </w:r>
        <w:r w:rsidR="00BB0A10">
          <w:rPr>
            <w:noProof/>
            <w:webHidden/>
          </w:rPr>
        </w:r>
        <w:r w:rsidR="00BB0A10">
          <w:rPr>
            <w:noProof/>
            <w:webHidden/>
          </w:rPr>
          <w:fldChar w:fldCharType="separate"/>
        </w:r>
        <w:r w:rsidR="00CA53A4">
          <w:rPr>
            <w:noProof/>
            <w:webHidden/>
          </w:rPr>
          <w:t>26</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7" w:history="1">
        <w:r w:rsidR="00BB0A10" w:rsidRPr="0007077F">
          <w:rPr>
            <w:rStyle w:val="Hyperlink"/>
            <w:noProof/>
          </w:rPr>
          <w:t>Figure 15 Batch Revision pod (Maximized)</w:t>
        </w:r>
        <w:r w:rsidR="00BB0A10">
          <w:rPr>
            <w:noProof/>
            <w:webHidden/>
          </w:rPr>
          <w:tab/>
        </w:r>
        <w:r w:rsidR="00BB0A10">
          <w:rPr>
            <w:noProof/>
            <w:webHidden/>
          </w:rPr>
          <w:fldChar w:fldCharType="begin"/>
        </w:r>
        <w:r w:rsidR="00BB0A10">
          <w:rPr>
            <w:noProof/>
            <w:webHidden/>
          </w:rPr>
          <w:instrText xml:space="preserve"> PAGEREF _Toc367542307 \h </w:instrText>
        </w:r>
        <w:r w:rsidR="00BB0A10">
          <w:rPr>
            <w:noProof/>
            <w:webHidden/>
          </w:rPr>
        </w:r>
        <w:r w:rsidR="00BB0A10">
          <w:rPr>
            <w:noProof/>
            <w:webHidden/>
          </w:rPr>
          <w:fldChar w:fldCharType="separate"/>
        </w:r>
        <w:r w:rsidR="00CA53A4">
          <w:rPr>
            <w:noProof/>
            <w:webHidden/>
          </w:rPr>
          <w:t>27</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8" w:history="1">
        <w:r w:rsidR="00BB0A10" w:rsidRPr="0007077F">
          <w:rPr>
            <w:rStyle w:val="Hyperlink"/>
            <w:noProof/>
          </w:rPr>
          <w:t>Figure 16 Listener Details Window</w:t>
        </w:r>
        <w:r w:rsidR="00BB0A10">
          <w:rPr>
            <w:noProof/>
            <w:webHidden/>
          </w:rPr>
          <w:tab/>
        </w:r>
        <w:r w:rsidR="00BB0A10">
          <w:rPr>
            <w:noProof/>
            <w:webHidden/>
          </w:rPr>
          <w:fldChar w:fldCharType="begin"/>
        </w:r>
        <w:r w:rsidR="00BB0A10">
          <w:rPr>
            <w:noProof/>
            <w:webHidden/>
          </w:rPr>
          <w:instrText xml:space="preserve"> PAGEREF _Toc367542308 \h </w:instrText>
        </w:r>
        <w:r w:rsidR="00BB0A10">
          <w:rPr>
            <w:noProof/>
            <w:webHidden/>
          </w:rPr>
        </w:r>
        <w:r w:rsidR="00BB0A10">
          <w:rPr>
            <w:noProof/>
            <w:webHidden/>
          </w:rPr>
          <w:fldChar w:fldCharType="separate"/>
        </w:r>
        <w:r w:rsidR="00CA53A4">
          <w:rPr>
            <w:noProof/>
            <w:webHidden/>
          </w:rPr>
          <w:t>29</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9" w:history="1">
        <w:r w:rsidR="00BB0A10" w:rsidRPr="0007077F">
          <w:rPr>
            <w:rStyle w:val="Hyperlink"/>
            <w:noProof/>
          </w:rPr>
          <w:t>Figure 17 Per Scan Execution Count Graph (Maximized)</w:t>
        </w:r>
        <w:r w:rsidR="00BB0A10">
          <w:rPr>
            <w:noProof/>
            <w:webHidden/>
          </w:rPr>
          <w:tab/>
        </w:r>
        <w:r w:rsidR="00BB0A10">
          <w:rPr>
            <w:noProof/>
            <w:webHidden/>
          </w:rPr>
          <w:fldChar w:fldCharType="begin"/>
        </w:r>
        <w:r w:rsidR="00BB0A10">
          <w:rPr>
            <w:noProof/>
            <w:webHidden/>
          </w:rPr>
          <w:instrText xml:space="preserve"> PAGEREF _Toc367542309 \h </w:instrText>
        </w:r>
        <w:r w:rsidR="00BB0A10">
          <w:rPr>
            <w:noProof/>
            <w:webHidden/>
          </w:rPr>
        </w:r>
        <w:r w:rsidR="00BB0A10">
          <w:rPr>
            <w:noProof/>
            <w:webHidden/>
          </w:rPr>
          <w:fldChar w:fldCharType="separate"/>
        </w:r>
        <w:r w:rsidR="00CA53A4">
          <w:rPr>
            <w:noProof/>
            <w:webHidden/>
          </w:rPr>
          <w:t>30</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0" w:history="1">
        <w:r w:rsidR="00BB0A10" w:rsidRPr="0007077F">
          <w:rPr>
            <w:rStyle w:val="Hyperlink"/>
            <w:noProof/>
          </w:rPr>
          <w:t>Figure 18 Menu</w:t>
        </w:r>
        <w:r w:rsidR="00BB0A10">
          <w:rPr>
            <w:noProof/>
            <w:webHidden/>
          </w:rPr>
          <w:tab/>
        </w:r>
        <w:r w:rsidR="00BB0A10">
          <w:rPr>
            <w:noProof/>
            <w:webHidden/>
          </w:rPr>
          <w:fldChar w:fldCharType="begin"/>
        </w:r>
        <w:r w:rsidR="00BB0A10">
          <w:rPr>
            <w:noProof/>
            <w:webHidden/>
          </w:rPr>
          <w:instrText xml:space="preserve"> PAGEREF _Toc367542310 \h </w:instrText>
        </w:r>
        <w:r w:rsidR="00BB0A10">
          <w:rPr>
            <w:noProof/>
            <w:webHidden/>
          </w:rPr>
        </w:r>
        <w:r w:rsidR="00BB0A10">
          <w:rPr>
            <w:noProof/>
            <w:webHidden/>
          </w:rPr>
          <w:fldChar w:fldCharType="separate"/>
        </w:r>
        <w:r w:rsidR="00CA53A4">
          <w:rPr>
            <w:noProof/>
            <w:webHidden/>
          </w:rPr>
          <w:t>31</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1" w:history="1">
        <w:r w:rsidR="00BB0A10" w:rsidRPr="0007077F">
          <w:rPr>
            <w:rStyle w:val="Hyperlink"/>
            <w:noProof/>
          </w:rPr>
          <w:t>Figure 19 Run Batch Screen</w:t>
        </w:r>
        <w:r w:rsidR="00BB0A10">
          <w:rPr>
            <w:noProof/>
            <w:webHidden/>
          </w:rPr>
          <w:tab/>
        </w:r>
        <w:r w:rsidR="00BB0A10">
          <w:rPr>
            <w:noProof/>
            <w:webHidden/>
          </w:rPr>
          <w:fldChar w:fldCharType="begin"/>
        </w:r>
        <w:r w:rsidR="00BB0A10">
          <w:rPr>
            <w:noProof/>
            <w:webHidden/>
          </w:rPr>
          <w:instrText xml:space="preserve"> PAGEREF _Toc367542311 \h </w:instrText>
        </w:r>
        <w:r w:rsidR="00BB0A10">
          <w:rPr>
            <w:noProof/>
            <w:webHidden/>
          </w:rPr>
        </w:r>
        <w:r w:rsidR="00BB0A10">
          <w:rPr>
            <w:noProof/>
            <w:webHidden/>
          </w:rPr>
          <w:fldChar w:fldCharType="separate"/>
        </w:r>
        <w:r w:rsidR="00CA53A4">
          <w:rPr>
            <w:noProof/>
            <w:webHidden/>
          </w:rPr>
          <w:t>33</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2" w:history="1">
        <w:r w:rsidR="00BB0A10" w:rsidRPr="0007077F">
          <w:rPr>
            <w:rStyle w:val="Hyperlink"/>
            <w:noProof/>
          </w:rPr>
          <w:t>Figure 20 META_DATA Table snap</w:t>
        </w:r>
        <w:r w:rsidR="00BB0A10">
          <w:rPr>
            <w:noProof/>
            <w:webHidden/>
          </w:rPr>
          <w:tab/>
        </w:r>
        <w:r w:rsidR="00BB0A10">
          <w:rPr>
            <w:noProof/>
            <w:webHidden/>
          </w:rPr>
          <w:fldChar w:fldCharType="begin"/>
        </w:r>
        <w:r w:rsidR="00BB0A10">
          <w:rPr>
            <w:noProof/>
            <w:webHidden/>
          </w:rPr>
          <w:instrText xml:space="preserve"> PAGEREF _Toc367542312 \h </w:instrText>
        </w:r>
        <w:r w:rsidR="00BB0A10">
          <w:rPr>
            <w:noProof/>
            <w:webHidden/>
          </w:rPr>
        </w:r>
        <w:r w:rsidR="00BB0A10">
          <w:rPr>
            <w:noProof/>
            <w:webHidden/>
          </w:rPr>
          <w:fldChar w:fldCharType="separate"/>
        </w:r>
        <w:r w:rsidR="00CA53A4">
          <w:rPr>
            <w:noProof/>
            <w:webHidden/>
          </w:rPr>
          <w:t>36</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3" w:history="1">
        <w:r w:rsidR="00BB0A10" w:rsidRPr="0007077F">
          <w:rPr>
            <w:rStyle w:val="Hyperlink"/>
            <w:noProof/>
          </w:rPr>
          <w:t>Figure 21 Home Screen and the message after submitting a request to run batch</w:t>
        </w:r>
        <w:r w:rsidR="00BB0A10">
          <w:rPr>
            <w:noProof/>
            <w:webHidden/>
          </w:rPr>
          <w:tab/>
        </w:r>
        <w:r w:rsidR="00BB0A10">
          <w:rPr>
            <w:noProof/>
            <w:webHidden/>
          </w:rPr>
          <w:fldChar w:fldCharType="begin"/>
        </w:r>
        <w:r w:rsidR="00BB0A10">
          <w:rPr>
            <w:noProof/>
            <w:webHidden/>
          </w:rPr>
          <w:instrText xml:space="preserve"> PAGEREF _Toc367542313 \h </w:instrText>
        </w:r>
        <w:r w:rsidR="00BB0A10">
          <w:rPr>
            <w:noProof/>
            <w:webHidden/>
          </w:rPr>
        </w:r>
        <w:r w:rsidR="00BB0A10">
          <w:rPr>
            <w:noProof/>
            <w:webHidden/>
          </w:rPr>
          <w:fldChar w:fldCharType="separate"/>
        </w:r>
        <w:r w:rsidR="00CA53A4">
          <w:rPr>
            <w:noProof/>
            <w:webHidden/>
          </w:rPr>
          <w:t>38</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4" w:history="1">
        <w:r w:rsidR="00BB0A10" w:rsidRPr="0007077F">
          <w:rPr>
            <w:rStyle w:val="Hyperlink"/>
            <w:noProof/>
          </w:rPr>
          <w:t>Figure 22 Home Screen Pod View with current batch being loaded</w:t>
        </w:r>
        <w:r w:rsidR="00BB0A10">
          <w:rPr>
            <w:noProof/>
            <w:webHidden/>
          </w:rPr>
          <w:tab/>
        </w:r>
        <w:r w:rsidR="00BB0A10">
          <w:rPr>
            <w:noProof/>
            <w:webHidden/>
          </w:rPr>
          <w:fldChar w:fldCharType="begin"/>
        </w:r>
        <w:r w:rsidR="00BB0A10">
          <w:rPr>
            <w:noProof/>
            <w:webHidden/>
          </w:rPr>
          <w:instrText xml:space="preserve"> PAGEREF _Toc367542314 \h </w:instrText>
        </w:r>
        <w:r w:rsidR="00BB0A10">
          <w:rPr>
            <w:noProof/>
            <w:webHidden/>
          </w:rPr>
        </w:r>
        <w:r w:rsidR="00BB0A10">
          <w:rPr>
            <w:noProof/>
            <w:webHidden/>
          </w:rPr>
          <w:fldChar w:fldCharType="separate"/>
        </w:r>
        <w:r w:rsidR="00CA53A4">
          <w:rPr>
            <w:noProof/>
            <w:webHidden/>
          </w:rPr>
          <w:t>39</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5" w:history="1">
        <w:r w:rsidR="00BB0A10" w:rsidRPr="0007077F">
          <w:rPr>
            <w:rStyle w:val="Hyperlink"/>
            <w:noProof/>
          </w:rPr>
          <w:t>Figure 23 Schedule Batch with recurrence</w:t>
        </w:r>
        <w:r w:rsidR="00BB0A10">
          <w:rPr>
            <w:noProof/>
            <w:webHidden/>
          </w:rPr>
          <w:tab/>
        </w:r>
        <w:r w:rsidR="00BB0A10">
          <w:rPr>
            <w:noProof/>
            <w:webHidden/>
          </w:rPr>
          <w:fldChar w:fldCharType="begin"/>
        </w:r>
        <w:r w:rsidR="00BB0A10">
          <w:rPr>
            <w:noProof/>
            <w:webHidden/>
          </w:rPr>
          <w:instrText xml:space="preserve"> PAGEREF _Toc367542315 \h </w:instrText>
        </w:r>
        <w:r w:rsidR="00BB0A10">
          <w:rPr>
            <w:noProof/>
            <w:webHidden/>
          </w:rPr>
        </w:r>
        <w:r w:rsidR="00BB0A10">
          <w:rPr>
            <w:noProof/>
            <w:webHidden/>
          </w:rPr>
          <w:fldChar w:fldCharType="separate"/>
        </w:r>
        <w:r w:rsidR="00CA53A4">
          <w:rPr>
            <w:noProof/>
            <w:webHidden/>
          </w:rPr>
          <w:t>40</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6" w:history="1">
        <w:r w:rsidR="00BB0A10" w:rsidRPr="0007077F">
          <w:rPr>
            <w:rStyle w:val="Hyperlink"/>
            <w:noProof/>
          </w:rPr>
          <w:t>Figure 24 View Schedule Screen</w:t>
        </w:r>
        <w:r w:rsidR="00BB0A10">
          <w:rPr>
            <w:noProof/>
            <w:webHidden/>
          </w:rPr>
          <w:tab/>
        </w:r>
        <w:r w:rsidR="00BB0A10">
          <w:rPr>
            <w:noProof/>
            <w:webHidden/>
          </w:rPr>
          <w:fldChar w:fldCharType="begin"/>
        </w:r>
        <w:r w:rsidR="00BB0A10">
          <w:rPr>
            <w:noProof/>
            <w:webHidden/>
          </w:rPr>
          <w:instrText xml:space="preserve"> PAGEREF _Toc367542316 \h </w:instrText>
        </w:r>
        <w:r w:rsidR="00BB0A10">
          <w:rPr>
            <w:noProof/>
            <w:webHidden/>
          </w:rPr>
        </w:r>
        <w:r w:rsidR="00BB0A10">
          <w:rPr>
            <w:noProof/>
            <w:webHidden/>
          </w:rPr>
          <w:fldChar w:fldCharType="separate"/>
        </w:r>
        <w:r w:rsidR="00CA53A4">
          <w:rPr>
            <w:noProof/>
            <w:webHidden/>
          </w:rPr>
          <w:t>43</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7" w:history="1">
        <w:r w:rsidR="00BB0A10" w:rsidRPr="0007077F">
          <w:rPr>
            <w:rStyle w:val="Hyperlink"/>
            <w:noProof/>
          </w:rPr>
          <w:t>Figure 25 Non-active schedules</w:t>
        </w:r>
        <w:r w:rsidR="00BB0A10">
          <w:rPr>
            <w:noProof/>
            <w:webHidden/>
          </w:rPr>
          <w:tab/>
        </w:r>
        <w:r w:rsidR="00BB0A10">
          <w:rPr>
            <w:noProof/>
            <w:webHidden/>
          </w:rPr>
          <w:fldChar w:fldCharType="begin"/>
        </w:r>
        <w:r w:rsidR="00BB0A10">
          <w:rPr>
            <w:noProof/>
            <w:webHidden/>
          </w:rPr>
          <w:instrText xml:space="preserve"> PAGEREF _Toc367542317 \h </w:instrText>
        </w:r>
        <w:r w:rsidR="00BB0A10">
          <w:rPr>
            <w:noProof/>
            <w:webHidden/>
          </w:rPr>
        </w:r>
        <w:r w:rsidR="00BB0A10">
          <w:rPr>
            <w:noProof/>
            <w:webHidden/>
          </w:rPr>
          <w:fldChar w:fldCharType="separate"/>
        </w:r>
        <w:r w:rsidR="00CA53A4">
          <w:rPr>
            <w:noProof/>
            <w:webHidden/>
          </w:rPr>
          <w:t>44</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8" w:history="1">
        <w:r w:rsidR="00BB0A10" w:rsidRPr="0007077F">
          <w:rPr>
            <w:rStyle w:val="Hyperlink"/>
            <w:noProof/>
          </w:rPr>
          <w:t>Figure 26 End Reason popup</w:t>
        </w:r>
        <w:r w:rsidR="00BB0A10">
          <w:rPr>
            <w:noProof/>
            <w:webHidden/>
          </w:rPr>
          <w:tab/>
        </w:r>
        <w:r w:rsidR="00BB0A10">
          <w:rPr>
            <w:noProof/>
            <w:webHidden/>
          </w:rPr>
          <w:fldChar w:fldCharType="begin"/>
        </w:r>
        <w:r w:rsidR="00BB0A10">
          <w:rPr>
            <w:noProof/>
            <w:webHidden/>
          </w:rPr>
          <w:instrText xml:space="preserve"> PAGEREF _Toc367542318 \h </w:instrText>
        </w:r>
        <w:r w:rsidR="00BB0A10">
          <w:rPr>
            <w:noProof/>
            <w:webHidden/>
          </w:rPr>
        </w:r>
        <w:r w:rsidR="00BB0A10">
          <w:rPr>
            <w:noProof/>
            <w:webHidden/>
          </w:rPr>
          <w:fldChar w:fldCharType="separate"/>
        </w:r>
        <w:r w:rsidR="00CA53A4">
          <w:rPr>
            <w:noProof/>
            <w:webHidden/>
          </w:rPr>
          <w:t>45</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9" w:history="1">
        <w:r w:rsidR="00BB0A10" w:rsidRPr="0007077F">
          <w:rPr>
            <w:rStyle w:val="Hyperlink"/>
            <w:noProof/>
          </w:rPr>
          <w:t>Figure 27 Successful cancellation message</w:t>
        </w:r>
        <w:r w:rsidR="00BB0A10">
          <w:rPr>
            <w:noProof/>
            <w:webHidden/>
          </w:rPr>
          <w:tab/>
        </w:r>
        <w:r w:rsidR="00BB0A10">
          <w:rPr>
            <w:noProof/>
            <w:webHidden/>
          </w:rPr>
          <w:fldChar w:fldCharType="begin"/>
        </w:r>
        <w:r w:rsidR="00BB0A10">
          <w:rPr>
            <w:noProof/>
            <w:webHidden/>
          </w:rPr>
          <w:instrText xml:space="preserve"> PAGEREF _Toc367542319 \h </w:instrText>
        </w:r>
        <w:r w:rsidR="00BB0A10">
          <w:rPr>
            <w:noProof/>
            <w:webHidden/>
          </w:rPr>
        </w:r>
        <w:r w:rsidR="00BB0A10">
          <w:rPr>
            <w:noProof/>
            <w:webHidden/>
          </w:rPr>
          <w:fldChar w:fldCharType="separate"/>
        </w:r>
        <w:r w:rsidR="00CA53A4">
          <w:rPr>
            <w:noProof/>
            <w:webHidden/>
          </w:rPr>
          <w:t>45</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0" w:history="1">
        <w:r w:rsidR="00BB0A10" w:rsidRPr="0007077F">
          <w:rPr>
            <w:rStyle w:val="Hyperlink"/>
            <w:noProof/>
          </w:rPr>
          <w:t>Figure 28 Define Calendar Screen</w:t>
        </w:r>
        <w:r w:rsidR="00BB0A10">
          <w:rPr>
            <w:noProof/>
            <w:webHidden/>
          </w:rPr>
          <w:tab/>
        </w:r>
        <w:r w:rsidR="00BB0A10">
          <w:rPr>
            <w:noProof/>
            <w:webHidden/>
          </w:rPr>
          <w:fldChar w:fldCharType="begin"/>
        </w:r>
        <w:r w:rsidR="00BB0A10">
          <w:rPr>
            <w:noProof/>
            <w:webHidden/>
          </w:rPr>
          <w:instrText xml:space="preserve"> PAGEREF _Toc367542320 \h </w:instrText>
        </w:r>
        <w:r w:rsidR="00BB0A10">
          <w:rPr>
            <w:noProof/>
            <w:webHidden/>
          </w:rPr>
        </w:r>
        <w:r w:rsidR="00BB0A10">
          <w:rPr>
            <w:noProof/>
            <w:webHidden/>
          </w:rPr>
          <w:fldChar w:fldCharType="separate"/>
        </w:r>
        <w:r w:rsidR="00CA53A4">
          <w:rPr>
            <w:noProof/>
            <w:webHidden/>
          </w:rPr>
          <w:t>46</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1" w:history="1">
        <w:r w:rsidR="00BB0A10" w:rsidRPr="0007077F">
          <w:rPr>
            <w:rStyle w:val="Hyperlink"/>
            <w:noProof/>
          </w:rPr>
          <w:t>Figure 29 Search Batch Screen</w:t>
        </w:r>
        <w:r w:rsidR="00BB0A10">
          <w:rPr>
            <w:noProof/>
            <w:webHidden/>
          </w:rPr>
          <w:tab/>
        </w:r>
        <w:r w:rsidR="00BB0A10">
          <w:rPr>
            <w:noProof/>
            <w:webHidden/>
          </w:rPr>
          <w:fldChar w:fldCharType="begin"/>
        </w:r>
        <w:r w:rsidR="00BB0A10">
          <w:rPr>
            <w:noProof/>
            <w:webHidden/>
          </w:rPr>
          <w:instrText xml:space="preserve"> PAGEREF _Toc367542321 \h </w:instrText>
        </w:r>
        <w:r w:rsidR="00BB0A10">
          <w:rPr>
            <w:noProof/>
            <w:webHidden/>
          </w:rPr>
        </w:r>
        <w:r w:rsidR="00BB0A10">
          <w:rPr>
            <w:noProof/>
            <w:webHidden/>
          </w:rPr>
          <w:fldChar w:fldCharType="separate"/>
        </w:r>
        <w:r w:rsidR="00CA53A4">
          <w:rPr>
            <w:noProof/>
            <w:webHidden/>
          </w:rPr>
          <w:t>48</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2" w:history="1">
        <w:r w:rsidR="00BB0A10" w:rsidRPr="0007077F">
          <w:rPr>
            <w:rStyle w:val="Hyperlink"/>
            <w:noProof/>
          </w:rPr>
          <w:t>Figure 30 Search Batch Screen with Search result</w:t>
        </w:r>
        <w:r w:rsidR="00BB0A10">
          <w:rPr>
            <w:noProof/>
            <w:webHidden/>
          </w:rPr>
          <w:tab/>
        </w:r>
        <w:r w:rsidR="00BB0A10">
          <w:rPr>
            <w:noProof/>
            <w:webHidden/>
          </w:rPr>
          <w:fldChar w:fldCharType="begin"/>
        </w:r>
        <w:r w:rsidR="00BB0A10">
          <w:rPr>
            <w:noProof/>
            <w:webHidden/>
          </w:rPr>
          <w:instrText xml:space="preserve"> PAGEREF _Toc367542322 \h </w:instrText>
        </w:r>
        <w:r w:rsidR="00BB0A10">
          <w:rPr>
            <w:noProof/>
            <w:webHidden/>
          </w:rPr>
        </w:r>
        <w:r w:rsidR="00BB0A10">
          <w:rPr>
            <w:noProof/>
            <w:webHidden/>
          </w:rPr>
          <w:fldChar w:fldCharType="separate"/>
        </w:r>
        <w:r w:rsidR="00CA53A4">
          <w:rPr>
            <w:noProof/>
            <w:webHidden/>
          </w:rPr>
          <w:t>50</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3" w:history="1">
        <w:r w:rsidR="00BB0A10" w:rsidRPr="0007077F">
          <w:rPr>
            <w:rStyle w:val="Hyperlink"/>
            <w:noProof/>
          </w:rPr>
          <w:t>Figure 31 Reports Screen</w:t>
        </w:r>
        <w:r w:rsidR="00BB0A10">
          <w:rPr>
            <w:noProof/>
            <w:webHidden/>
          </w:rPr>
          <w:tab/>
        </w:r>
        <w:r w:rsidR="00BB0A10">
          <w:rPr>
            <w:noProof/>
            <w:webHidden/>
          </w:rPr>
          <w:fldChar w:fldCharType="begin"/>
        </w:r>
        <w:r w:rsidR="00BB0A10">
          <w:rPr>
            <w:noProof/>
            <w:webHidden/>
          </w:rPr>
          <w:instrText xml:space="preserve"> PAGEREF _Toc367542323 \h </w:instrText>
        </w:r>
        <w:r w:rsidR="00BB0A10">
          <w:rPr>
            <w:noProof/>
            <w:webHidden/>
          </w:rPr>
        </w:r>
        <w:r w:rsidR="00BB0A10">
          <w:rPr>
            <w:noProof/>
            <w:webHidden/>
          </w:rPr>
          <w:fldChar w:fldCharType="separate"/>
        </w:r>
        <w:r w:rsidR="00CA53A4">
          <w:rPr>
            <w:noProof/>
            <w:webHidden/>
          </w:rPr>
          <w:t>51</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4" w:history="1">
        <w:r w:rsidR="00BB0A10" w:rsidRPr="0007077F">
          <w:rPr>
            <w:rStyle w:val="Hyperlink"/>
            <w:noProof/>
          </w:rPr>
          <w:t>Figure 32 Execute Report panel on Reports Screen</w:t>
        </w:r>
        <w:r w:rsidR="00BB0A10">
          <w:rPr>
            <w:noProof/>
            <w:webHidden/>
          </w:rPr>
          <w:tab/>
        </w:r>
        <w:r w:rsidR="00BB0A10">
          <w:rPr>
            <w:noProof/>
            <w:webHidden/>
          </w:rPr>
          <w:fldChar w:fldCharType="begin"/>
        </w:r>
        <w:r w:rsidR="00BB0A10">
          <w:rPr>
            <w:noProof/>
            <w:webHidden/>
          </w:rPr>
          <w:instrText xml:space="preserve"> PAGEREF _Toc367542324 \h </w:instrText>
        </w:r>
        <w:r w:rsidR="00BB0A10">
          <w:rPr>
            <w:noProof/>
            <w:webHidden/>
          </w:rPr>
        </w:r>
        <w:r w:rsidR="00BB0A10">
          <w:rPr>
            <w:noProof/>
            <w:webHidden/>
          </w:rPr>
          <w:fldChar w:fldCharType="separate"/>
        </w:r>
        <w:r w:rsidR="00CA53A4">
          <w:rPr>
            <w:noProof/>
            <w:webHidden/>
          </w:rPr>
          <w:t>52</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5" w:history="1">
        <w:r w:rsidR="00BB0A10" w:rsidRPr="0007077F">
          <w:rPr>
            <w:rStyle w:val="Hyperlink"/>
            <w:noProof/>
          </w:rPr>
          <w:t>Figure 33 Schedule Panel</w:t>
        </w:r>
        <w:r w:rsidR="00BB0A10">
          <w:rPr>
            <w:noProof/>
            <w:webHidden/>
          </w:rPr>
          <w:tab/>
        </w:r>
        <w:r w:rsidR="00BB0A10">
          <w:rPr>
            <w:noProof/>
            <w:webHidden/>
          </w:rPr>
          <w:fldChar w:fldCharType="begin"/>
        </w:r>
        <w:r w:rsidR="00BB0A10">
          <w:rPr>
            <w:noProof/>
            <w:webHidden/>
          </w:rPr>
          <w:instrText xml:space="preserve"> PAGEREF _Toc367542325 \h </w:instrText>
        </w:r>
        <w:r w:rsidR="00BB0A10">
          <w:rPr>
            <w:noProof/>
            <w:webHidden/>
          </w:rPr>
        </w:r>
        <w:r w:rsidR="00BB0A10">
          <w:rPr>
            <w:noProof/>
            <w:webHidden/>
          </w:rPr>
          <w:fldChar w:fldCharType="separate"/>
        </w:r>
        <w:r w:rsidR="00CA53A4">
          <w:rPr>
            <w:noProof/>
            <w:webHidden/>
          </w:rPr>
          <w:t>54</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6" w:history="1">
        <w:r w:rsidR="00BB0A10" w:rsidRPr="0007077F">
          <w:rPr>
            <w:rStyle w:val="Hyperlink"/>
            <w:noProof/>
          </w:rPr>
          <w:t>Figure 34 Manage User Screen</w:t>
        </w:r>
        <w:r w:rsidR="00BB0A10">
          <w:rPr>
            <w:noProof/>
            <w:webHidden/>
          </w:rPr>
          <w:tab/>
        </w:r>
        <w:r w:rsidR="00BB0A10">
          <w:rPr>
            <w:noProof/>
            <w:webHidden/>
          </w:rPr>
          <w:fldChar w:fldCharType="begin"/>
        </w:r>
        <w:r w:rsidR="00BB0A10">
          <w:rPr>
            <w:noProof/>
            <w:webHidden/>
          </w:rPr>
          <w:instrText xml:space="preserve"> PAGEREF _Toc367542326 \h </w:instrText>
        </w:r>
        <w:r w:rsidR="00BB0A10">
          <w:rPr>
            <w:noProof/>
            <w:webHidden/>
          </w:rPr>
        </w:r>
        <w:r w:rsidR="00BB0A10">
          <w:rPr>
            <w:noProof/>
            <w:webHidden/>
          </w:rPr>
          <w:fldChar w:fldCharType="separate"/>
        </w:r>
        <w:r w:rsidR="00CA53A4">
          <w:rPr>
            <w:noProof/>
            <w:webHidden/>
          </w:rPr>
          <w:t>57</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7" w:history="1">
        <w:r w:rsidR="00BB0A10" w:rsidRPr="0007077F">
          <w:rPr>
            <w:rStyle w:val="Hyperlink"/>
            <w:noProof/>
          </w:rPr>
          <w:t>Figure 35 Create/ Edit User Section in Manage User Screen</w:t>
        </w:r>
        <w:r w:rsidR="00BB0A10">
          <w:rPr>
            <w:noProof/>
            <w:webHidden/>
          </w:rPr>
          <w:tab/>
        </w:r>
        <w:r w:rsidR="00BB0A10">
          <w:rPr>
            <w:noProof/>
            <w:webHidden/>
          </w:rPr>
          <w:fldChar w:fldCharType="begin"/>
        </w:r>
        <w:r w:rsidR="00BB0A10">
          <w:rPr>
            <w:noProof/>
            <w:webHidden/>
          </w:rPr>
          <w:instrText xml:space="preserve"> PAGEREF _Toc367542327 \h </w:instrText>
        </w:r>
        <w:r w:rsidR="00BB0A10">
          <w:rPr>
            <w:noProof/>
            <w:webHidden/>
          </w:rPr>
        </w:r>
        <w:r w:rsidR="00BB0A10">
          <w:rPr>
            <w:noProof/>
            <w:webHidden/>
          </w:rPr>
          <w:fldChar w:fldCharType="separate"/>
        </w:r>
        <w:r w:rsidR="00CA53A4">
          <w:rPr>
            <w:noProof/>
            <w:webHidden/>
          </w:rPr>
          <w:t>59</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8" w:history="1">
        <w:r w:rsidR="00BB0A10" w:rsidRPr="0007077F">
          <w:rPr>
            <w:rStyle w:val="Hyperlink"/>
            <w:noProof/>
          </w:rPr>
          <w:t>Figure 36 Tree view section in Manage User Screen</w:t>
        </w:r>
        <w:r w:rsidR="00BB0A10">
          <w:rPr>
            <w:noProof/>
            <w:webHidden/>
          </w:rPr>
          <w:tab/>
        </w:r>
        <w:r w:rsidR="00BB0A10">
          <w:rPr>
            <w:noProof/>
            <w:webHidden/>
          </w:rPr>
          <w:fldChar w:fldCharType="begin"/>
        </w:r>
        <w:r w:rsidR="00BB0A10">
          <w:rPr>
            <w:noProof/>
            <w:webHidden/>
          </w:rPr>
          <w:instrText xml:space="preserve"> PAGEREF _Toc367542328 \h </w:instrText>
        </w:r>
        <w:r w:rsidR="00BB0A10">
          <w:rPr>
            <w:noProof/>
            <w:webHidden/>
          </w:rPr>
        </w:r>
        <w:r w:rsidR="00BB0A10">
          <w:rPr>
            <w:noProof/>
            <w:webHidden/>
          </w:rPr>
          <w:fldChar w:fldCharType="separate"/>
        </w:r>
        <w:r w:rsidR="00CA53A4">
          <w:rPr>
            <w:noProof/>
            <w:webHidden/>
          </w:rPr>
          <w:t>62</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9" w:history="1">
        <w:r w:rsidR="00BB0A10" w:rsidRPr="0007077F">
          <w:rPr>
            <w:rStyle w:val="Hyperlink"/>
            <w:noProof/>
          </w:rPr>
          <w:t>Figure 37 Manage User Screen with a user selected</w:t>
        </w:r>
        <w:r w:rsidR="00BB0A10">
          <w:rPr>
            <w:noProof/>
            <w:webHidden/>
          </w:rPr>
          <w:tab/>
        </w:r>
        <w:r w:rsidR="00BB0A10">
          <w:rPr>
            <w:noProof/>
            <w:webHidden/>
          </w:rPr>
          <w:fldChar w:fldCharType="begin"/>
        </w:r>
        <w:r w:rsidR="00BB0A10">
          <w:rPr>
            <w:noProof/>
            <w:webHidden/>
          </w:rPr>
          <w:instrText xml:space="preserve"> PAGEREF _Toc367542329 \h </w:instrText>
        </w:r>
        <w:r w:rsidR="00BB0A10">
          <w:rPr>
            <w:noProof/>
            <w:webHidden/>
          </w:rPr>
        </w:r>
        <w:r w:rsidR="00BB0A10">
          <w:rPr>
            <w:noProof/>
            <w:webHidden/>
          </w:rPr>
          <w:fldChar w:fldCharType="separate"/>
        </w:r>
        <w:r w:rsidR="00CA53A4">
          <w:rPr>
            <w:noProof/>
            <w:webHidden/>
          </w:rPr>
          <w:t>63</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0" w:history="1">
        <w:r w:rsidR="00BB0A10" w:rsidRPr="0007077F">
          <w:rPr>
            <w:rStyle w:val="Hyperlink"/>
            <w:noProof/>
          </w:rPr>
          <w:t>Figure 38 Change Password</w:t>
        </w:r>
        <w:r w:rsidR="00BB0A10">
          <w:rPr>
            <w:noProof/>
            <w:webHidden/>
          </w:rPr>
          <w:tab/>
        </w:r>
        <w:r w:rsidR="00BB0A10">
          <w:rPr>
            <w:noProof/>
            <w:webHidden/>
          </w:rPr>
          <w:fldChar w:fldCharType="begin"/>
        </w:r>
        <w:r w:rsidR="00BB0A10">
          <w:rPr>
            <w:noProof/>
            <w:webHidden/>
          </w:rPr>
          <w:instrText xml:space="preserve"> PAGEREF _Toc367542330 \h </w:instrText>
        </w:r>
        <w:r w:rsidR="00BB0A10">
          <w:rPr>
            <w:noProof/>
            <w:webHidden/>
          </w:rPr>
        </w:r>
        <w:r w:rsidR="00BB0A10">
          <w:rPr>
            <w:noProof/>
            <w:webHidden/>
          </w:rPr>
          <w:fldChar w:fldCharType="separate"/>
        </w:r>
        <w:r w:rsidR="00CA53A4">
          <w:rPr>
            <w:noProof/>
            <w:webHidden/>
          </w:rPr>
          <w:t>64</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1" w:history="1">
        <w:r w:rsidR="00BB0A10" w:rsidRPr="0007077F">
          <w:rPr>
            <w:rStyle w:val="Hyperlink"/>
            <w:noProof/>
          </w:rPr>
          <w:t>Figure 39 Forgot Password Step -1</w:t>
        </w:r>
        <w:r w:rsidR="00BB0A10">
          <w:rPr>
            <w:noProof/>
            <w:webHidden/>
          </w:rPr>
          <w:tab/>
        </w:r>
        <w:r w:rsidR="00BB0A10">
          <w:rPr>
            <w:noProof/>
            <w:webHidden/>
          </w:rPr>
          <w:fldChar w:fldCharType="begin"/>
        </w:r>
        <w:r w:rsidR="00BB0A10">
          <w:rPr>
            <w:noProof/>
            <w:webHidden/>
          </w:rPr>
          <w:instrText xml:space="preserve"> PAGEREF _Toc367542331 \h </w:instrText>
        </w:r>
        <w:r w:rsidR="00BB0A10">
          <w:rPr>
            <w:noProof/>
            <w:webHidden/>
          </w:rPr>
        </w:r>
        <w:r w:rsidR="00BB0A10">
          <w:rPr>
            <w:noProof/>
            <w:webHidden/>
          </w:rPr>
          <w:fldChar w:fldCharType="separate"/>
        </w:r>
        <w:r w:rsidR="00CA53A4">
          <w:rPr>
            <w:noProof/>
            <w:webHidden/>
          </w:rPr>
          <w:t>65</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2" w:history="1">
        <w:r w:rsidR="00BB0A10" w:rsidRPr="0007077F">
          <w:rPr>
            <w:rStyle w:val="Hyperlink"/>
            <w:noProof/>
          </w:rPr>
          <w:t>Figure 40 Forgot Password Step -2</w:t>
        </w:r>
        <w:r w:rsidR="00BB0A10">
          <w:rPr>
            <w:noProof/>
            <w:webHidden/>
          </w:rPr>
          <w:tab/>
        </w:r>
        <w:r w:rsidR="00BB0A10">
          <w:rPr>
            <w:noProof/>
            <w:webHidden/>
          </w:rPr>
          <w:fldChar w:fldCharType="begin"/>
        </w:r>
        <w:r w:rsidR="00BB0A10">
          <w:rPr>
            <w:noProof/>
            <w:webHidden/>
          </w:rPr>
          <w:instrText xml:space="preserve"> PAGEREF _Toc367542332 \h </w:instrText>
        </w:r>
        <w:r w:rsidR="00BB0A10">
          <w:rPr>
            <w:noProof/>
            <w:webHidden/>
          </w:rPr>
        </w:r>
        <w:r w:rsidR="00BB0A10">
          <w:rPr>
            <w:noProof/>
            <w:webHidden/>
          </w:rPr>
          <w:fldChar w:fldCharType="separate"/>
        </w:r>
        <w:r w:rsidR="00CA53A4">
          <w:rPr>
            <w:noProof/>
            <w:webHidden/>
          </w:rPr>
          <w:t>66</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3" w:history="1">
        <w:r w:rsidR="00BB0A10" w:rsidRPr="0007077F">
          <w:rPr>
            <w:rStyle w:val="Hyperlink"/>
            <w:noProof/>
          </w:rPr>
          <w:t>Figure 41 Alert message if the security question is not set</w:t>
        </w:r>
        <w:r w:rsidR="00BB0A10">
          <w:rPr>
            <w:noProof/>
            <w:webHidden/>
          </w:rPr>
          <w:tab/>
        </w:r>
        <w:r w:rsidR="00BB0A10">
          <w:rPr>
            <w:noProof/>
            <w:webHidden/>
          </w:rPr>
          <w:fldChar w:fldCharType="begin"/>
        </w:r>
        <w:r w:rsidR="00BB0A10">
          <w:rPr>
            <w:noProof/>
            <w:webHidden/>
          </w:rPr>
          <w:instrText xml:space="preserve"> PAGEREF _Toc367542333 \h </w:instrText>
        </w:r>
        <w:r w:rsidR="00BB0A10">
          <w:rPr>
            <w:noProof/>
            <w:webHidden/>
          </w:rPr>
        </w:r>
        <w:r w:rsidR="00BB0A10">
          <w:rPr>
            <w:noProof/>
            <w:webHidden/>
          </w:rPr>
          <w:fldChar w:fldCharType="separate"/>
        </w:r>
        <w:r w:rsidR="00CA53A4">
          <w:rPr>
            <w:noProof/>
            <w:webHidden/>
          </w:rPr>
          <w:t>66</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4" w:history="1">
        <w:r w:rsidR="00BB0A10" w:rsidRPr="0007077F">
          <w:rPr>
            <w:rStyle w:val="Hyperlink"/>
            <w:noProof/>
          </w:rPr>
          <w:t>Figure 42 Alert Message Window</w:t>
        </w:r>
        <w:r w:rsidR="00BB0A10">
          <w:rPr>
            <w:noProof/>
            <w:webHidden/>
          </w:rPr>
          <w:tab/>
        </w:r>
        <w:r w:rsidR="00BB0A10">
          <w:rPr>
            <w:noProof/>
            <w:webHidden/>
          </w:rPr>
          <w:fldChar w:fldCharType="begin"/>
        </w:r>
        <w:r w:rsidR="00BB0A10">
          <w:rPr>
            <w:noProof/>
            <w:webHidden/>
          </w:rPr>
          <w:instrText xml:space="preserve"> PAGEREF _Toc367542334 \h </w:instrText>
        </w:r>
        <w:r w:rsidR="00BB0A10">
          <w:rPr>
            <w:noProof/>
            <w:webHidden/>
          </w:rPr>
        </w:r>
        <w:r w:rsidR="00BB0A10">
          <w:rPr>
            <w:noProof/>
            <w:webHidden/>
          </w:rPr>
          <w:fldChar w:fldCharType="separate"/>
        </w:r>
        <w:r w:rsidR="00CA53A4">
          <w:rPr>
            <w:noProof/>
            <w:webHidden/>
          </w:rPr>
          <w:t>67</w:t>
        </w:r>
        <w:r w:rsidR="00BB0A10">
          <w:rPr>
            <w:noProof/>
            <w:webHidden/>
          </w:rPr>
          <w:fldChar w:fldCharType="end"/>
        </w:r>
      </w:hyperlink>
    </w:p>
    <w:p w:rsidR="00BB0A10" w:rsidRDefault="000969C4">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5" w:history="1">
        <w:r w:rsidR="00BB0A10" w:rsidRPr="0007077F">
          <w:rPr>
            <w:rStyle w:val="Hyperlink"/>
            <w:noProof/>
          </w:rPr>
          <w:t>Figure 43 User Profile Panel</w:t>
        </w:r>
        <w:r w:rsidR="00BB0A10">
          <w:rPr>
            <w:noProof/>
            <w:webHidden/>
          </w:rPr>
          <w:tab/>
        </w:r>
        <w:r w:rsidR="00BB0A10">
          <w:rPr>
            <w:noProof/>
            <w:webHidden/>
          </w:rPr>
          <w:fldChar w:fldCharType="begin"/>
        </w:r>
        <w:r w:rsidR="00BB0A10">
          <w:rPr>
            <w:noProof/>
            <w:webHidden/>
          </w:rPr>
          <w:instrText xml:space="preserve"> PAGEREF _Toc367542335 \h </w:instrText>
        </w:r>
        <w:r w:rsidR="00BB0A10">
          <w:rPr>
            <w:noProof/>
            <w:webHidden/>
          </w:rPr>
        </w:r>
        <w:r w:rsidR="00BB0A10">
          <w:rPr>
            <w:noProof/>
            <w:webHidden/>
          </w:rPr>
          <w:fldChar w:fldCharType="separate"/>
        </w:r>
        <w:r w:rsidR="00CA53A4">
          <w:rPr>
            <w:noProof/>
            <w:webHidden/>
          </w:rPr>
          <w:t>68</w:t>
        </w:r>
        <w:r w:rsidR="00BB0A10">
          <w:rPr>
            <w:noProof/>
            <w:webHidden/>
          </w:rPr>
          <w:fldChar w:fldCharType="end"/>
        </w:r>
      </w:hyperlink>
    </w:p>
    <w:p w:rsidR="000220B4" w:rsidRPr="008C0344" w:rsidRDefault="004A1984" w:rsidP="00481E3B">
      <w:pPr>
        <w:rPr>
          <w:lang w:val="en-US"/>
        </w:rPr>
      </w:pPr>
      <w:r w:rsidRPr="008C0344">
        <w:rPr>
          <w:lang w:val="en-US"/>
        </w:rPr>
        <w:fldChar w:fldCharType="end"/>
      </w:r>
      <w:bookmarkStart w:id="8" w:name="_Toc261611761"/>
      <w:bookmarkStart w:id="9" w:name="_Toc261618932"/>
    </w:p>
    <w:p w:rsidR="00867ECD" w:rsidRDefault="00867ECD">
      <w:pPr>
        <w:spacing w:after="0" w:line="240" w:lineRule="auto"/>
      </w:pPr>
      <w:r>
        <w:br w:type="page"/>
      </w:r>
    </w:p>
    <w:p w:rsidR="00481E3B" w:rsidRPr="008C0344" w:rsidRDefault="00481E3B" w:rsidP="00481E3B">
      <w:r w:rsidRPr="008C0344">
        <w:lastRenderedPageBreak/>
        <w:t xml:space="preserve"> Document Information</w:t>
      </w:r>
      <w:bookmarkEnd w:id="8"/>
      <w:bookmarkEnd w:id="9"/>
    </w:p>
    <w:tbl>
      <w:tblPr>
        <w:tblW w:w="126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0"/>
        <w:gridCol w:w="8460"/>
      </w:tblGrid>
      <w:tr w:rsidR="00481E3B" w:rsidRPr="008C0344" w:rsidTr="006410F2">
        <w:tc>
          <w:tcPr>
            <w:tcW w:w="4230" w:type="dxa"/>
            <w:shd w:val="clear" w:color="auto" w:fill="C0C0C0"/>
          </w:tcPr>
          <w:p w:rsidR="00481E3B" w:rsidRPr="008C0344" w:rsidRDefault="00481E3B" w:rsidP="00DF285F">
            <w:r w:rsidRPr="008C0344">
              <w:t xml:space="preserve">Document Name: </w:t>
            </w:r>
          </w:p>
        </w:tc>
        <w:tc>
          <w:tcPr>
            <w:tcW w:w="8460" w:type="dxa"/>
          </w:tcPr>
          <w:p w:rsidR="00481E3B" w:rsidRPr="008C0344" w:rsidRDefault="00D90BC3" w:rsidP="00150A66">
            <w:pPr>
              <w:pStyle w:val="NormalArial"/>
            </w:pPr>
            <w:fldSimple w:instr=" DOCPROPERTY  Title  \* MERGEFORMAT ">
              <w:r w:rsidR="001D74D7">
                <w:t>JBEAM User Guide</w:t>
              </w:r>
            </w:fldSimple>
            <w:r w:rsidR="00083659">
              <w:t xml:space="preserve"> </w:t>
            </w:r>
            <w:fldSimple w:instr=" DOCPROPERTY  &quot;Document number&quot;  \* MERGEFORMAT ">
              <w:r w:rsidR="00BB0A10">
                <w:t>5.</w:t>
              </w:r>
              <w:r w:rsidR="00150A66">
                <w:t>5</w:t>
              </w:r>
              <w:r w:rsidR="00BB0A10">
                <w:t>.</w:t>
              </w:r>
              <w:r w:rsidR="004F47BE">
                <w:t>0</w:t>
              </w:r>
            </w:fldSimple>
          </w:p>
        </w:tc>
      </w:tr>
    </w:tbl>
    <w:p w:rsidR="00481E3B" w:rsidRPr="008C0344" w:rsidRDefault="00481E3B" w:rsidP="00481E3B"/>
    <w:p w:rsidR="00481E3B" w:rsidRPr="008C0344" w:rsidRDefault="00481E3B" w:rsidP="00481E3B">
      <w:pPr>
        <w:pStyle w:val="OnlyBold"/>
        <w:rPr>
          <w:snapToGrid w:val="0"/>
        </w:rPr>
      </w:pPr>
      <w:r w:rsidRPr="008C0344">
        <w:rPr>
          <w:snapToGrid w:val="0"/>
        </w:rPr>
        <w:t xml:space="preserve"> Document Revision History:</w:t>
      </w:r>
    </w:p>
    <w:p w:rsidR="00481E3B" w:rsidRPr="008C0344" w:rsidRDefault="00481E3B" w:rsidP="00481E3B">
      <w:pPr>
        <w:pStyle w:val="OnlyBold"/>
        <w:rPr>
          <w:snapToGrid w:val="0"/>
        </w:rPr>
      </w:pPr>
    </w:p>
    <w:tbl>
      <w:tblPr>
        <w:tblStyle w:val="LightGrid-Accent3"/>
        <w:tblW w:w="12708" w:type="dxa"/>
        <w:tblLayout w:type="fixed"/>
        <w:tblLook w:val="0420" w:firstRow="1" w:lastRow="0" w:firstColumn="0" w:lastColumn="0" w:noHBand="0" w:noVBand="1"/>
      </w:tblPr>
      <w:tblGrid>
        <w:gridCol w:w="720"/>
        <w:gridCol w:w="954"/>
        <w:gridCol w:w="1620"/>
        <w:gridCol w:w="1800"/>
        <w:gridCol w:w="1800"/>
        <w:gridCol w:w="5814"/>
      </w:tblGrid>
      <w:tr w:rsidR="00481E3B" w:rsidRPr="008C0344" w:rsidTr="006410F2">
        <w:trPr>
          <w:cnfStyle w:val="100000000000" w:firstRow="1" w:lastRow="0" w:firstColumn="0" w:lastColumn="0" w:oddVBand="0" w:evenVBand="0" w:oddHBand="0" w:evenHBand="0" w:firstRowFirstColumn="0" w:firstRowLastColumn="0" w:lastRowFirstColumn="0" w:lastRowLastColumn="0"/>
        </w:trPr>
        <w:tc>
          <w:tcPr>
            <w:tcW w:w="720" w:type="dxa"/>
          </w:tcPr>
          <w:p w:rsidR="00481E3B" w:rsidRPr="005916B8" w:rsidRDefault="00481E3B" w:rsidP="00DF285F">
            <w:pPr>
              <w:pStyle w:val="BodyText"/>
              <w:rPr>
                <w:b w:val="0"/>
                <w:bCs w:val="0"/>
              </w:rPr>
            </w:pPr>
            <w:r w:rsidRPr="005916B8">
              <w:rPr>
                <w:b w:val="0"/>
                <w:bCs w:val="0"/>
              </w:rPr>
              <w:t>Sr. No.</w:t>
            </w:r>
          </w:p>
        </w:tc>
        <w:tc>
          <w:tcPr>
            <w:tcW w:w="954" w:type="dxa"/>
          </w:tcPr>
          <w:p w:rsidR="00481E3B" w:rsidRPr="005916B8" w:rsidRDefault="00481E3B" w:rsidP="00DF285F">
            <w:pPr>
              <w:pStyle w:val="BodyText"/>
              <w:rPr>
                <w:b w:val="0"/>
                <w:bCs w:val="0"/>
              </w:rPr>
            </w:pPr>
            <w:r w:rsidRPr="005916B8">
              <w:rPr>
                <w:b w:val="0"/>
                <w:bCs w:val="0"/>
              </w:rPr>
              <w:t>Version</w:t>
            </w:r>
          </w:p>
        </w:tc>
        <w:tc>
          <w:tcPr>
            <w:tcW w:w="1620" w:type="dxa"/>
          </w:tcPr>
          <w:p w:rsidR="00481E3B" w:rsidRPr="005916B8" w:rsidRDefault="00481E3B" w:rsidP="00DF285F">
            <w:pPr>
              <w:pStyle w:val="BodyText"/>
              <w:rPr>
                <w:b w:val="0"/>
                <w:bCs w:val="0"/>
              </w:rPr>
            </w:pPr>
            <w:r w:rsidRPr="005916B8">
              <w:rPr>
                <w:b w:val="0"/>
                <w:bCs w:val="0"/>
              </w:rPr>
              <w:t>Release Date</w:t>
            </w:r>
          </w:p>
        </w:tc>
        <w:tc>
          <w:tcPr>
            <w:tcW w:w="1800" w:type="dxa"/>
          </w:tcPr>
          <w:p w:rsidR="00481E3B" w:rsidRPr="005916B8" w:rsidRDefault="00481E3B" w:rsidP="00DF285F">
            <w:pPr>
              <w:pStyle w:val="BodyText"/>
              <w:rPr>
                <w:b w:val="0"/>
                <w:bCs w:val="0"/>
              </w:rPr>
            </w:pPr>
            <w:r w:rsidRPr="005916B8">
              <w:rPr>
                <w:b w:val="0"/>
                <w:bCs w:val="0"/>
              </w:rPr>
              <w:t>Author</w:t>
            </w:r>
          </w:p>
        </w:tc>
        <w:tc>
          <w:tcPr>
            <w:tcW w:w="1800" w:type="dxa"/>
          </w:tcPr>
          <w:p w:rsidR="00481E3B" w:rsidRPr="005916B8" w:rsidRDefault="00481E3B" w:rsidP="00DF285F">
            <w:pPr>
              <w:pStyle w:val="BodyText"/>
              <w:rPr>
                <w:b w:val="0"/>
                <w:bCs w:val="0"/>
              </w:rPr>
            </w:pPr>
            <w:r w:rsidRPr="005916B8">
              <w:rPr>
                <w:b w:val="0"/>
                <w:bCs w:val="0"/>
              </w:rPr>
              <w:t>Reviewer</w:t>
            </w:r>
          </w:p>
        </w:tc>
        <w:tc>
          <w:tcPr>
            <w:tcW w:w="5814" w:type="dxa"/>
          </w:tcPr>
          <w:p w:rsidR="00481E3B" w:rsidRPr="005916B8" w:rsidRDefault="00481E3B" w:rsidP="00DF285F">
            <w:pPr>
              <w:pStyle w:val="BodyText"/>
              <w:rPr>
                <w:b w:val="0"/>
                <w:bCs w:val="0"/>
              </w:rPr>
            </w:pPr>
            <w:r w:rsidRPr="005916B8">
              <w:rPr>
                <w:b w:val="0"/>
                <w:bCs w:val="0"/>
              </w:rPr>
              <w:t>Reason for change</w:t>
            </w:r>
          </w:p>
        </w:tc>
      </w:tr>
      <w:tr w:rsidR="0071544E" w:rsidRPr="008C0344"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71544E" w:rsidRDefault="000940E8" w:rsidP="00DF285F">
            <w:pPr>
              <w:rPr>
                <w:b/>
                <w:bCs/>
              </w:rPr>
            </w:pPr>
            <w:r>
              <w:rPr>
                <w:b/>
                <w:bCs/>
              </w:rPr>
              <w:t>1</w:t>
            </w:r>
          </w:p>
        </w:tc>
        <w:tc>
          <w:tcPr>
            <w:tcW w:w="954" w:type="dxa"/>
          </w:tcPr>
          <w:p w:rsidR="0071544E" w:rsidRDefault="0071544E" w:rsidP="00DF285F">
            <w:pPr>
              <w:rPr>
                <w:b/>
                <w:bCs/>
              </w:rPr>
            </w:pPr>
            <w:r>
              <w:rPr>
                <w:b/>
                <w:bCs/>
              </w:rPr>
              <w:t>5.0.5</w:t>
            </w:r>
          </w:p>
        </w:tc>
        <w:tc>
          <w:tcPr>
            <w:tcW w:w="1620" w:type="dxa"/>
          </w:tcPr>
          <w:p w:rsidR="0071544E" w:rsidRDefault="006B5CE2" w:rsidP="006B5CE2">
            <w:pPr>
              <w:rPr>
                <w:b/>
                <w:bCs/>
              </w:rPr>
            </w:pPr>
            <w:r>
              <w:rPr>
                <w:b/>
                <w:bCs/>
              </w:rPr>
              <w:t>04</w:t>
            </w:r>
            <w:r w:rsidR="0071544E">
              <w:rPr>
                <w:b/>
                <w:bCs/>
              </w:rPr>
              <w:t>/0</w:t>
            </w:r>
            <w:r>
              <w:rPr>
                <w:b/>
                <w:bCs/>
              </w:rPr>
              <w:t>2</w:t>
            </w:r>
            <w:r w:rsidR="0071544E">
              <w:rPr>
                <w:b/>
                <w:bCs/>
              </w:rPr>
              <w:t>/201</w:t>
            </w:r>
            <w:r>
              <w:rPr>
                <w:b/>
                <w:bCs/>
              </w:rPr>
              <w:t>3</w:t>
            </w:r>
          </w:p>
        </w:tc>
        <w:tc>
          <w:tcPr>
            <w:tcW w:w="1800" w:type="dxa"/>
          </w:tcPr>
          <w:p w:rsidR="0071544E" w:rsidRPr="005916B8" w:rsidRDefault="0071544E" w:rsidP="00337255">
            <w:pPr>
              <w:rPr>
                <w:b/>
                <w:bCs/>
              </w:rPr>
            </w:pPr>
            <w:r w:rsidRPr="005916B8">
              <w:rPr>
                <w:b/>
                <w:bCs/>
              </w:rPr>
              <w:t>Mandar Vaidya</w:t>
            </w:r>
          </w:p>
        </w:tc>
        <w:tc>
          <w:tcPr>
            <w:tcW w:w="1800" w:type="dxa"/>
          </w:tcPr>
          <w:p w:rsidR="0071544E" w:rsidRPr="005916B8" w:rsidRDefault="0071544E" w:rsidP="00337255">
            <w:pPr>
              <w:rPr>
                <w:b/>
                <w:bCs/>
              </w:rPr>
            </w:pPr>
            <w:r w:rsidRPr="005916B8">
              <w:rPr>
                <w:b/>
                <w:bCs/>
              </w:rPr>
              <w:t>Kedar Raybagkar</w:t>
            </w:r>
          </w:p>
        </w:tc>
        <w:tc>
          <w:tcPr>
            <w:tcW w:w="5814" w:type="dxa"/>
          </w:tcPr>
          <w:p w:rsidR="0071544E" w:rsidRDefault="003F505A" w:rsidP="005511CF">
            <w:pPr>
              <w:rPr>
                <w:b/>
                <w:bCs/>
              </w:rPr>
            </w:pPr>
            <w:r>
              <w:rPr>
                <w:b/>
                <w:bCs/>
              </w:rPr>
              <w:t xml:space="preserve">The screen shots wherever they have remained same as in 3.2 have not been changed. </w:t>
            </w:r>
          </w:p>
        </w:tc>
      </w:tr>
      <w:tr w:rsidR="00F06CBB" w:rsidRPr="008C0344"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F06CBB" w:rsidRDefault="00F06CBB" w:rsidP="00DF285F">
            <w:pPr>
              <w:rPr>
                <w:b/>
                <w:bCs/>
              </w:rPr>
            </w:pPr>
            <w:r>
              <w:rPr>
                <w:b/>
                <w:bCs/>
              </w:rPr>
              <w:t>2</w:t>
            </w:r>
          </w:p>
        </w:tc>
        <w:tc>
          <w:tcPr>
            <w:tcW w:w="954" w:type="dxa"/>
          </w:tcPr>
          <w:p w:rsidR="00F06CBB" w:rsidRDefault="00F06CBB" w:rsidP="00DF285F">
            <w:pPr>
              <w:rPr>
                <w:b/>
                <w:bCs/>
              </w:rPr>
            </w:pPr>
            <w:r>
              <w:rPr>
                <w:b/>
                <w:bCs/>
              </w:rPr>
              <w:t>5.0.6</w:t>
            </w:r>
          </w:p>
        </w:tc>
        <w:tc>
          <w:tcPr>
            <w:tcW w:w="1620" w:type="dxa"/>
          </w:tcPr>
          <w:p w:rsidR="00F06CBB" w:rsidRDefault="00F06CBB" w:rsidP="006B5CE2">
            <w:pPr>
              <w:rPr>
                <w:b/>
                <w:bCs/>
              </w:rPr>
            </w:pPr>
            <w:r>
              <w:rPr>
                <w:b/>
                <w:bCs/>
              </w:rPr>
              <w:t>19/03/2013</w:t>
            </w:r>
          </w:p>
        </w:tc>
        <w:tc>
          <w:tcPr>
            <w:tcW w:w="1800" w:type="dxa"/>
          </w:tcPr>
          <w:p w:rsidR="00F06CBB" w:rsidRPr="005916B8" w:rsidRDefault="00F06CBB" w:rsidP="00F06CBB">
            <w:pPr>
              <w:rPr>
                <w:b/>
                <w:bCs/>
              </w:rPr>
            </w:pPr>
            <w:r w:rsidRPr="005916B8">
              <w:rPr>
                <w:b/>
                <w:bCs/>
              </w:rPr>
              <w:t>Mandar Vaidya</w:t>
            </w:r>
          </w:p>
        </w:tc>
        <w:tc>
          <w:tcPr>
            <w:tcW w:w="1800" w:type="dxa"/>
          </w:tcPr>
          <w:p w:rsidR="00F06CBB" w:rsidRPr="005916B8" w:rsidRDefault="00F06CBB" w:rsidP="00F06CBB">
            <w:pPr>
              <w:rPr>
                <w:b/>
                <w:bCs/>
              </w:rPr>
            </w:pPr>
            <w:r w:rsidRPr="005916B8">
              <w:rPr>
                <w:b/>
                <w:bCs/>
              </w:rPr>
              <w:t>Kedar Raybagkar</w:t>
            </w:r>
          </w:p>
        </w:tc>
        <w:tc>
          <w:tcPr>
            <w:tcW w:w="5814" w:type="dxa"/>
          </w:tcPr>
          <w:p w:rsidR="00F06CBB" w:rsidRDefault="00F06CBB" w:rsidP="00853308">
            <w:pPr>
              <w:rPr>
                <w:b/>
                <w:bCs/>
              </w:rPr>
            </w:pPr>
            <w:r>
              <w:rPr>
                <w:b/>
                <w:bCs/>
              </w:rPr>
              <w:t xml:space="preserve">The screen shots wherever they have remained same as in </w:t>
            </w:r>
            <w:r w:rsidR="00853308">
              <w:rPr>
                <w:b/>
                <w:bCs/>
              </w:rPr>
              <w:t>3.2 /5.0.5</w:t>
            </w:r>
            <w:r>
              <w:rPr>
                <w:b/>
                <w:bCs/>
              </w:rPr>
              <w:t xml:space="preserve"> have not been changed. </w:t>
            </w:r>
          </w:p>
        </w:tc>
      </w:tr>
      <w:tr w:rsidR="00F06CBB" w:rsidRPr="008C0344"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F06CBB" w:rsidRDefault="00F06CBB" w:rsidP="00DF285F">
            <w:pPr>
              <w:rPr>
                <w:b/>
                <w:bCs/>
              </w:rPr>
            </w:pPr>
            <w:r>
              <w:rPr>
                <w:b/>
                <w:bCs/>
              </w:rPr>
              <w:t>3</w:t>
            </w:r>
          </w:p>
        </w:tc>
        <w:tc>
          <w:tcPr>
            <w:tcW w:w="954" w:type="dxa"/>
          </w:tcPr>
          <w:p w:rsidR="00F06CBB" w:rsidRDefault="00F06CBB" w:rsidP="00DF285F">
            <w:pPr>
              <w:rPr>
                <w:b/>
                <w:bCs/>
              </w:rPr>
            </w:pPr>
            <w:r>
              <w:rPr>
                <w:b/>
                <w:bCs/>
              </w:rPr>
              <w:t>5.0.7</w:t>
            </w:r>
          </w:p>
        </w:tc>
        <w:tc>
          <w:tcPr>
            <w:tcW w:w="1620" w:type="dxa"/>
          </w:tcPr>
          <w:p w:rsidR="00F06CBB" w:rsidRDefault="00F06CBB" w:rsidP="006B5CE2">
            <w:pPr>
              <w:rPr>
                <w:b/>
                <w:bCs/>
              </w:rPr>
            </w:pPr>
            <w:r>
              <w:rPr>
                <w:b/>
                <w:bCs/>
              </w:rPr>
              <w:t>10/05/2013</w:t>
            </w:r>
          </w:p>
        </w:tc>
        <w:tc>
          <w:tcPr>
            <w:tcW w:w="1800" w:type="dxa"/>
          </w:tcPr>
          <w:p w:rsidR="00F06CBB" w:rsidRPr="005916B8" w:rsidRDefault="00F06CBB" w:rsidP="00F06CBB">
            <w:pPr>
              <w:rPr>
                <w:b/>
                <w:bCs/>
              </w:rPr>
            </w:pPr>
            <w:r w:rsidRPr="005916B8">
              <w:rPr>
                <w:b/>
                <w:bCs/>
              </w:rPr>
              <w:t>Mandar Vaidya</w:t>
            </w:r>
          </w:p>
        </w:tc>
        <w:tc>
          <w:tcPr>
            <w:tcW w:w="1800" w:type="dxa"/>
          </w:tcPr>
          <w:p w:rsidR="00F06CBB" w:rsidRPr="005916B8" w:rsidRDefault="00F06CBB" w:rsidP="00F06CBB">
            <w:pPr>
              <w:rPr>
                <w:b/>
                <w:bCs/>
              </w:rPr>
            </w:pPr>
            <w:r w:rsidRPr="005916B8">
              <w:rPr>
                <w:b/>
                <w:bCs/>
              </w:rPr>
              <w:t>Kedar Raybagkar</w:t>
            </w:r>
          </w:p>
        </w:tc>
        <w:tc>
          <w:tcPr>
            <w:tcW w:w="5814" w:type="dxa"/>
          </w:tcPr>
          <w:p w:rsidR="00F06CBB" w:rsidRDefault="00F06CBB" w:rsidP="00853308">
            <w:pPr>
              <w:rPr>
                <w:b/>
                <w:bCs/>
              </w:rPr>
            </w:pPr>
            <w:r>
              <w:rPr>
                <w:b/>
                <w:bCs/>
              </w:rPr>
              <w:t xml:space="preserve">The screen shots wherever they have remained same as in </w:t>
            </w:r>
            <w:r w:rsidR="00853308">
              <w:rPr>
                <w:b/>
                <w:bCs/>
              </w:rPr>
              <w:t>3.2 /5.0.5</w:t>
            </w:r>
            <w:r>
              <w:rPr>
                <w:b/>
                <w:bCs/>
              </w:rPr>
              <w:t xml:space="preserve"> have not been changed. </w:t>
            </w:r>
          </w:p>
        </w:tc>
      </w:tr>
      <w:tr w:rsidR="00BB0A10" w:rsidRPr="008C0344"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BB0A10" w:rsidRDefault="00BB0A10" w:rsidP="00DF285F">
            <w:pPr>
              <w:rPr>
                <w:b/>
                <w:bCs/>
              </w:rPr>
            </w:pPr>
            <w:r>
              <w:rPr>
                <w:b/>
                <w:bCs/>
              </w:rPr>
              <w:t>4</w:t>
            </w:r>
          </w:p>
        </w:tc>
        <w:tc>
          <w:tcPr>
            <w:tcW w:w="954" w:type="dxa"/>
          </w:tcPr>
          <w:p w:rsidR="00BB0A10" w:rsidRDefault="00BB0A10" w:rsidP="00DF285F">
            <w:pPr>
              <w:rPr>
                <w:b/>
                <w:bCs/>
              </w:rPr>
            </w:pPr>
            <w:r>
              <w:rPr>
                <w:b/>
                <w:bCs/>
              </w:rPr>
              <w:t>5.1.2</w:t>
            </w:r>
          </w:p>
        </w:tc>
        <w:tc>
          <w:tcPr>
            <w:tcW w:w="1620" w:type="dxa"/>
          </w:tcPr>
          <w:p w:rsidR="00BB0A10" w:rsidRDefault="00BB0A10" w:rsidP="006B5CE2">
            <w:pPr>
              <w:rPr>
                <w:b/>
                <w:bCs/>
              </w:rPr>
            </w:pPr>
            <w:r>
              <w:rPr>
                <w:b/>
                <w:bCs/>
              </w:rPr>
              <w:t>21/09/2013</w:t>
            </w:r>
          </w:p>
        </w:tc>
        <w:tc>
          <w:tcPr>
            <w:tcW w:w="1800" w:type="dxa"/>
          </w:tcPr>
          <w:p w:rsidR="00BB0A10" w:rsidRPr="005916B8" w:rsidRDefault="00BB0A10" w:rsidP="00F06CBB">
            <w:pPr>
              <w:rPr>
                <w:b/>
                <w:bCs/>
              </w:rPr>
            </w:pPr>
            <w:r>
              <w:rPr>
                <w:b/>
                <w:bCs/>
              </w:rPr>
              <w:t>Mandar Vaidya</w:t>
            </w:r>
          </w:p>
        </w:tc>
        <w:tc>
          <w:tcPr>
            <w:tcW w:w="1800" w:type="dxa"/>
          </w:tcPr>
          <w:p w:rsidR="00BB0A10" w:rsidRPr="005916B8" w:rsidRDefault="00BB0A10" w:rsidP="00B74CAD">
            <w:pPr>
              <w:rPr>
                <w:b/>
                <w:bCs/>
              </w:rPr>
            </w:pPr>
            <w:r w:rsidRPr="005916B8">
              <w:rPr>
                <w:b/>
                <w:bCs/>
              </w:rPr>
              <w:t>Kedar Raybagkar</w:t>
            </w:r>
          </w:p>
        </w:tc>
        <w:tc>
          <w:tcPr>
            <w:tcW w:w="5814" w:type="dxa"/>
          </w:tcPr>
          <w:p w:rsidR="00BB0A10" w:rsidRDefault="00BB0A10" w:rsidP="00B74CAD">
            <w:pPr>
              <w:rPr>
                <w:b/>
                <w:bCs/>
              </w:rPr>
            </w:pPr>
            <w:r>
              <w:rPr>
                <w:b/>
                <w:bCs/>
              </w:rPr>
              <w:t>The screen shots wherever they have remained same as in 3.2</w:t>
            </w:r>
            <w:r w:rsidR="00853308">
              <w:rPr>
                <w:b/>
                <w:bCs/>
              </w:rPr>
              <w:t xml:space="preserve"> /5.0.5</w:t>
            </w:r>
            <w:r>
              <w:rPr>
                <w:b/>
                <w:bCs/>
              </w:rPr>
              <w:t xml:space="preserve"> have not been changed.</w:t>
            </w:r>
          </w:p>
        </w:tc>
      </w:tr>
      <w:tr w:rsidR="00B6226F" w:rsidTr="00B6226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B6226F" w:rsidRDefault="00B6226F" w:rsidP="00896BBE">
            <w:pPr>
              <w:rPr>
                <w:b w:val="0"/>
                <w:bCs w:val="0"/>
              </w:rPr>
            </w:pPr>
            <w:r>
              <w:t>5</w:t>
            </w:r>
          </w:p>
        </w:tc>
        <w:tc>
          <w:tcPr>
            <w:tcW w:w="954" w:type="dxa"/>
          </w:tcPr>
          <w:p w:rsidR="00B6226F" w:rsidRDefault="00B6226F" w:rsidP="00B6226F">
            <w:pPr>
              <w:cnfStyle w:val="000000100000" w:firstRow="0" w:lastRow="0" w:firstColumn="0" w:lastColumn="0" w:oddVBand="0" w:evenVBand="0" w:oddHBand="1" w:evenHBand="0" w:firstRowFirstColumn="0" w:firstRowLastColumn="0" w:lastRowFirstColumn="0" w:lastRowLastColumn="0"/>
              <w:rPr>
                <w:b/>
                <w:bCs/>
              </w:rPr>
            </w:pPr>
            <w:r>
              <w:rPr>
                <w:b/>
                <w:bCs/>
              </w:rPr>
              <w:t>5.3.0</w:t>
            </w:r>
          </w:p>
        </w:tc>
        <w:tc>
          <w:tcPr>
            <w:tcW w:w="1620" w:type="dxa"/>
          </w:tcPr>
          <w:p w:rsidR="00B6226F" w:rsidRDefault="00B6226F" w:rsidP="00B6226F">
            <w:pPr>
              <w:cnfStyle w:val="000000100000" w:firstRow="0" w:lastRow="0" w:firstColumn="0" w:lastColumn="0" w:oddVBand="0" w:evenVBand="0" w:oddHBand="1" w:evenHBand="0" w:firstRowFirstColumn="0" w:firstRowLastColumn="0" w:lastRowFirstColumn="0" w:lastRowLastColumn="0"/>
              <w:rPr>
                <w:b/>
                <w:bCs/>
              </w:rPr>
            </w:pPr>
            <w:r>
              <w:rPr>
                <w:b/>
                <w:bCs/>
              </w:rPr>
              <w:t>08/10/2013</w:t>
            </w:r>
          </w:p>
        </w:tc>
        <w:tc>
          <w:tcPr>
            <w:tcW w:w="1800" w:type="dxa"/>
          </w:tcPr>
          <w:p w:rsidR="00B6226F" w:rsidRPr="005916B8" w:rsidRDefault="00B6226F" w:rsidP="00896BBE">
            <w:pPr>
              <w:cnfStyle w:val="000000100000" w:firstRow="0" w:lastRow="0" w:firstColumn="0" w:lastColumn="0" w:oddVBand="0" w:evenVBand="0" w:oddHBand="1" w:evenHBand="0" w:firstRowFirstColumn="0" w:firstRowLastColumn="0" w:lastRowFirstColumn="0" w:lastRowLastColumn="0"/>
              <w:rPr>
                <w:b/>
                <w:bCs/>
              </w:rPr>
            </w:pPr>
            <w:r w:rsidRPr="005916B8">
              <w:rPr>
                <w:b/>
                <w:bCs/>
              </w:rPr>
              <w:t>Mandar Vaidya</w:t>
            </w:r>
          </w:p>
        </w:tc>
        <w:tc>
          <w:tcPr>
            <w:tcW w:w="1800" w:type="dxa"/>
          </w:tcPr>
          <w:p w:rsidR="00B6226F" w:rsidRPr="005916B8" w:rsidRDefault="00B6226F" w:rsidP="00896BBE">
            <w:pPr>
              <w:cnfStyle w:val="000000100000" w:firstRow="0" w:lastRow="0" w:firstColumn="0" w:lastColumn="0" w:oddVBand="0" w:evenVBand="0" w:oddHBand="1" w:evenHBand="0" w:firstRowFirstColumn="0" w:firstRowLastColumn="0" w:lastRowFirstColumn="0" w:lastRowLastColumn="0"/>
              <w:rPr>
                <w:b/>
                <w:bCs/>
              </w:rPr>
            </w:pPr>
            <w:r w:rsidRPr="005916B8">
              <w:rPr>
                <w:b/>
                <w:bCs/>
              </w:rPr>
              <w:t>Kedar Raybagkar</w:t>
            </w:r>
          </w:p>
        </w:tc>
        <w:tc>
          <w:tcPr>
            <w:tcW w:w="5814" w:type="dxa"/>
          </w:tcPr>
          <w:p w:rsidR="00B6226F" w:rsidRDefault="00B6226F" w:rsidP="00896BBE">
            <w:pPr>
              <w:cnfStyle w:val="000000100000" w:firstRow="0" w:lastRow="0" w:firstColumn="0" w:lastColumn="0" w:oddVBand="0" w:evenVBand="0" w:oddHBand="1" w:evenHBand="0" w:firstRowFirstColumn="0" w:firstRowLastColumn="0" w:lastRowFirstColumn="0" w:lastRowLastColumn="0"/>
              <w:rPr>
                <w:b/>
                <w:bCs/>
              </w:rPr>
            </w:pPr>
          </w:p>
        </w:tc>
      </w:tr>
      <w:tr w:rsidR="00D754C2" w:rsidTr="00B6226F">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D754C2" w:rsidRDefault="00D754C2" w:rsidP="00896BBE">
            <w:r>
              <w:t>6</w:t>
            </w:r>
          </w:p>
        </w:tc>
        <w:tc>
          <w:tcPr>
            <w:tcW w:w="954" w:type="dxa"/>
          </w:tcPr>
          <w:p w:rsidR="00D754C2" w:rsidRDefault="00D754C2" w:rsidP="00B6226F">
            <w:pPr>
              <w:cnfStyle w:val="000000010000" w:firstRow="0" w:lastRow="0" w:firstColumn="0" w:lastColumn="0" w:oddVBand="0" w:evenVBand="0" w:oddHBand="0" w:evenHBand="1" w:firstRowFirstColumn="0" w:firstRowLastColumn="0" w:lastRowFirstColumn="0" w:lastRowLastColumn="0"/>
              <w:rPr>
                <w:b/>
                <w:bCs/>
              </w:rPr>
            </w:pPr>
            <w:r>
              <w:rPr>
                <w:b/>
                <w:bCs/>
              </w:rPr>
              <w:t>5.4.0</w:t>
            </w:r>
          </w:p>
        </w:tc>
        <w:tc>
          <w:tcPr>
            <w:tcW w:w="1620" w:type="dxa"/>
          </w:tcPr>
          <w:p w:rsidR="00D754C2" w:rsidRDefault="00D754C2" w:rsidP="00B6226F">
            <w:pPr>
              <w:cnfStyle w:val="000000010000" w:firstRow="0" w:lastRow="0" w:firstColumn="0" w:lastColumn="0" w:oddVBand="0" w:evenVBand="0" w:oddHBand="0" w:evenHBand="1" w:firstRowFirstColumn="0" w:firstRowLastColumn="0" w:lastRowFirstColumn="0" w:lastRowLastColumn="0"/>
              <w:rPr>
                <w:b/>
                <w:bCs/>
              </w:rPr>
            </w:pPr>
            <w:r>
              <w:rPr>
                <w:b/>
                <w:bCs/>
              </w:rPr>
              <w:t>27/03/2014</w:t>
            </w:r>
          </w:p>
        </w:tc>
        <w:tc>
          <w:tcPr>
            <w:tcW w:w="1800" w:type="dxa"/>
          </w:tcPr>
          <w:p w:rsidR="00D754C2" w:rsidRPr="005916B8" w:rsidRDefault="00D754C2" w:rsidP="00896BBE">
            <w:pPr>
              <w:cnfStyle w:val="000000010000" w:firstRow="0" w:lastRow="0" w:firstColumn="0" w:lastColumn="0" w:oddVBand="0" w:evenVBand="0" w:oddHBand="0" w:evenHBand="1" w:firstRowFirstColumn="0" w:firstRowLastColumn="0" w:lastRowFirstColumn="0" w:lastRowLastColumn="0"/>
              <w:rPr>
                <w:b/>
                <w:bCs/>
              </w:rPr>
            </w:pPr>
            <w:r>
              <w:rPr>
                <w:b/>
                <w:bCs/>
              </w:rPr>
              <w:t>Shantanu Charpe</w:t>
            </w:r>
          </w:p>
        </w:tc>
        <w:tc>
          <w:tcPr>
            <w:tcW w:w="1800" w:type="dxa"/>
          </w:tcPr>
          <w:p w:rsidR="00D754C2" w:rsidRPr="005916B8" w:rsidRDefault="00D754C2" w:rsidP="00896BBE">
            <w:pPr>
              <w:cnfStyle w:val="000000010000" w:firstRow="0" w:lastRow="0" w:firstColumn="0" w:lastColumn="0" w:oddVBand="0" w:evenVBand="0" w:oddHBand="0" w:evenHBand="1" w:firstRowFirstColumn="0" w:firstRowLastColumn="0" w:lastRowFirstColumn="0" w:lastRowLastColumn="0"/>
              <w:rPr>
                <w:b/>
                <w:bCs/>
              </w:rPr>
            </w:pPr>
            <w:r w:rsidRPr="005916B8">
              <w:rPr>
                <w:b/>
                <w:bCs/>
              </w:rPr>
              <w:t>Kedar Raybagkar</w:t>
            </w:r>
          </w:p>
        </w:tc>
        <w:tc>
          <w:tcPr>
            <w:tcW w:w="5814" w:type="dxa"/>
          </w:tcPr>
          <w:p w:rsidR="00D754C2" w:rsidRDefault="00D754C2" w:rsidP="00896BBE">
            <w:pPr>
              <w:cnfStyle w:val="000000010000" w:firstRow="0" w:lastRow="0" w:firstColumn="0" w:lastColumn="0" w:oddVBand="0" w:evenVBand="0" w:oddHBand="0" w:evenHBand="1" w:firstRowFirstColumn="0" w:firstRowLastColumn="0" w:lastRowFirstColumn="0" w:lastRowLastColumn="0"/>
              <w:rPr>
                <w:b/>
                <w:bCs/>
              </w:rPr>
            </w:pPr>
          </w:p>
        </w:tc>
      </w:tr>
      <w:tr w:rsidR="00C0712A" w:rsidTr="00B6226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C0712A" w:rsidRDefault="00C0712A" w:rsidP="00896BBE">
            <w:r>
              <w:t>7</w:t>
            </w:r>
          </w:p>
        </w:tc>
        <w:tc>
          <w:tcPr>
            <w:tcW w:w="954" w:type="dxa"/>
          </w:tcPr>
          <w:p w:rsidR="00C0712A" w:rsidRDefault="00C0712A" w:rsidP="00B6226F">
            <w:pPr>
              <w:cnfStyle w:val="000000100000" w:firstRow="0" w:lastRow="0" w:firstColumn="0" w:lastColumn="0" w:oddVBand="0" w:evenVBand="0" w:oddHBand="1" w:evenHBand="0" w:firstRowFirstColumn="0" w:firstRowLastColumn="0" w:lastRowFirstColumn="0" w:lastRowLastColumn="0"/>
              <w:rPr>
                <w:b/>
                <w:bCs/>
              </w:rPr>
            </w:pPr>
            <w:r>
              <w:rPr>
                <w:b/>
                <w:bCs/>
              </w:rPr>
              <w:t>5.5.0</w:t>
            </w:r>
          </w:p>
        </w:tc>
        <w:tc>
          <w:tcPr>
            <w:tcW w:w="1620" w:type="dxa"/>
          </w:tcPr>
          <w:p w:rsidR="00C0712A" w:rsidRDefault="00467ABE" w:rsidP="00B6226F">
            <w:pPr>
              <w:cnfStyle w:val="000000100000" w:firstRow="0" w:lastRow="0" w:firstColumn="0" w:lastColumn="0" w:oddVBand="0" w:evenVBand="0" w:oddHBand="1" w:evenHBand="0" w:firstRowFirstColumn="0" w:firstRowLastColumn="0" w:lastRowFirstColumn="0" w:lastRowLastColumn="0"/>
              <w:rPr>
                <w:b/>
                <w:bCs/>
              </w:rPr>
            </w:pPr>
            <w:r>
              <w:rPr>
                <w:b/>
                <w:bCs/>
              </w:rPr>
              <w:t>06</w:t>
            </w:r>
            <w:r w:rsidR="00C0712A">
              <w:rPr>
                <w:b/>
                <w:bCs/>
              </w:rPr>
              <w:t>/08/2014</w:t>
            </w:r>
          </w:p>
        </w:tc>
        <w:tc>
          <w:tcPr>
            <w:tcW w:w="1800" w:type="dxa"/>
          </w:tcPr>
          <w:p w:rsidR="00C0712A" w:rsidRPr="005916B8" w:rsidRDefault="00C0712A" w:rsidP="00A22285">
            <w:pPr>
              <w:cnfStyle w:val="000000100000" w:firstRow="0" w:lastRow="0" w:firstColumn="0" w:lastColumn="0" w:oddVBand="0" w:evenVBand="0" w:oddHBand="1" w:evenHBand="0" w:firstRowFirstColumn="0" w:firstRowLastColumn="0" w:lastRowFirstColumn="0" w:lastRowLastColumn="0"/>
              <w:rPr>
                <w:b/>
                <w:bCs/>
              </w:rPr>
            </w:pPr>
            <w:r>
              <w:rPr>
                <w:b/>
                <w:bCs/>
              </w:rPr>
              <w:t>Shantanu Charpe</w:t>
            </w:r>
          </w:p>
        </w:tc>
        <w:tc>
          <w:tcPr>
            <w:tcW w:w="1800" w:type="dxa"/>
          </w:tcPr>
          <w:p w:rsidR="00C0712A" w:rsidRPr="005916B8" w:rsidRDefault="00C0712A" w:rsidP="00A22285">
            <w:pPr>
              <w:cnfStyle w:val="000000100000" w:firstRow="0" w:lastRow="0" w:firstColumn="0" w:lastColumn="0" w:oddVBand="0" w:evenVBand="0" w:oddHBand="1" w:evenHBand="0" w:firstRowFirstColumn="0" w:firstRowLastColumn="0" w:lastRowFirstColumn="0" w:lastRowLastColumn="0"/>
              <w:rPr>
                <w:b/>
                <w:bCs/>
              </w:rPr>
            </w:pPr>
            <w:r w:rsidRPr="005916B8">
              <w:rPr>
                <w:b/>
                <w:bCs/>
              </w:rPr>
              <w:t>Kedar Raybagkar</w:t>
            </w:r>
          </w:p>
        </w:tc>
        <w:tc>
          <w:tcPr>
            <w:tcW w:w="5814" w:type="dxa"/>
          </w:tcPr>
          <w:p w:rsidR="00C0712A" w:rsidRDefault="00C0712A" w:rsidP="00896BBE">
            <w:pPr>
              <w:cnfStyle w:val="000000100000" w:firstRow="0" w:lastRow="0" w:firstColumn="0" w:lastColumn="0" w:oddVBand="0" w:evenVBand="0" w:oddHBand="1" w:evenHBand="0" w:firstRowFirstColumn="0" w:firstRowLastColumn="0" w:lastRowFirstColumn="0" w:lastRowLastColumn="0"/>
              <w:rPr>
                <w:b/>
                <w:bCs/>
              </w:rPr>
            </w:pPr>
          </w:p>
        </w:tc>
      </w:tr>
    </w:tbl>
    <w:p w:rsidR="006410F2" w:rsidRDefault="006410F2" w:rsidP="004348B2">
      <w:pPr>
        <w:pStyle w:val="OnlyBold"/>
        <w:autoSpaceDE/>
        <w:autoSpaceDN/>
        <w:spacing w:line="240" w:lineRule="auto"/>
        <w:jc w:val="both"/>
        <w:rPr>
          <w:bCs/>
          <w:iCs w:val="0"/>
          <w:snapToGrid w:val="0"/>
        </w:rPr>
      </w:pPr>
    </w:p>
    <w:p w:rsidR="006410F2" w:rsidRDefault="006410F2">
      <w:pPr>
        <w:spacing w:after="0" w:line="240" w:lineRule="auto"/>
        <w:rPr>
          <w:rFonts w:eastAsia="Times New Roman" w:cs="Arial"/>
          <w:b/>
          <w:bCs/>
          <w:snapToGrid w:val="0"/>
          <w:color w:val="auto"/>
          <w:szCs w:val="20"/>
          <w:lang w:val="en-US"/>
        </w:rPr>
      </w:pPr>
      <w:r>
        <w:rPr>
          <w:bCs/>
          <w:iCs/>
          <w:snapToGrid w:val="0"/>
        </w:rPr>
        <w:br w:type="page"/>
      </w:r>
    </w:p>
    <w:p w:rsidR="006410F2" w:rsidRDefault="006410F2" w:rsidP="004348B2">
      <w:pPr>
        <w:pStyle w:val="OnlyBold"/>
        <w:autoSpaceDE/>
        <w:autoSpaceDN/>
        <w:spacing w:line="240" w:lineRule="auto"/>
        <w:jc w:val="both"/>
        <w:rPr>
          <w:bCs/>
          <w:iCs w:val="0"/>
          <w:snapToGrid w:val="0"/>
        </w:rPr>
      </w:pPr>
    </w:p>
    <w:p w:rsidR="004348B2" w:rsidRPr="008C0344" w:rsidRDefault="004348B2" w:rsidP="004348B2">
      <w:pPr>
        <w:pStyle w:val="OnlyBold"/>
        <w:autoSpaceDE/>
        <w:autoSpaceDN/>
        <w:spacing w:line="240" w:lineRule="auto"/>
        <w:jc w:val="both"/>
        <w:rPr>
          <w:bCs/>
          <w:iCs w:val="0"/>
          <w:snapToGrid w:val="0"/>
        </w:rPr>
      </w:pPr>
      <w:r w:rsidRPr="008C0344">
        <w:rPr>
          <w:bCs/>
          <w:iCs w:val="0"/>
          <w:snapToGrid w:val="0"/>
        </w:rPr>
        <w:t>Document Revision Compatibility History:</w:t>
      </w:r>
    </w:p>
    <w:p w:rsidR="004348B2" w:rsidRPr="00C21BA0" w:rsidRDefault="004348B2" w:rsidP="00C21BA0">
      <w:pPr>
        <w:pStyle w:val="BodyText"/>
        <w:rPr>
          <w:b/>
          <w:bCs/>
        </w:rPr>
      </w:pPr>
    </w:p>
    <w:tbl>
      <w:tblPr>
        <w:tblStyle w:val="LightGrid-Accent3"/>
        <w:tblW w:w="12698" w:type="dxa"/>
        <w:tblLayout w:type="fixed"/>
        <w:tblLook w:val="0420" w:firstRow="1" w:lastRow="0" w:firstColumn="0" w:lastColumn="0" w:noHBand="0" w:noVBand="1"/>
      </w:tblPr>
      <w:tblGrid>
        <w:gridCol w:w="720"/>
        <w:gridCol w:w="1808"/>
        <w:gridCol w:w="2520"/>
        <w:gridCol w:w="3420"/>
        <w:gridCol w:w="4230"/>
      </w:tblGrid>
      <w:tr w:rsidR="00254C6E" w:rsidRPr="00C21BA0" w:rsidTr="006410F2">
        <w:trPr>
          <w:cnfStyle w:val="100000000000" w:firstRow="1" w:lastRow="0" w:firstColumn="0" w:lastColumn="0" w:oddVBand="0" w:evenVBand="0" w:oddHBand="0" w:evenHBand="0" w:firstRowFirstColumn="0" w:firstRowLastColumn="0" w:lastRowFirstColumn="0" w:lastRowLastColumn="0"/>
        </w:trPr>
        <w:tc>
          <w:tcPr>
            <w:tcW w:w="720" w:type="dxa"/>
          </w:tcPr>
          <w:p w:rsidR="00254C6E" w:rsidRPr="00C21BA0" w:rsidRDefault="00254C6E" w:rsidP="00C21BA0">
            <w:pPr>
              <w:pStyle w:val="BodyText"/>
              <w:rPr>
                <w:b w:val="0"/>
                <w:bCs w:val="0"/>
              </w:rPr>
            </w:pPr>
            <w:r w:rsidRPr="00C21BA0">
              <w:rPr>
                <w:b w:val="0"/>
                <w:bCs w:val="0"/>
              </w:rPr>
              <w:t>Sr. No.</w:t>
            </w:r>
          </w:p>
        </w:tc>
        <w:tc>
          <w:tcPr>
            <w:tcW w:w="1808" w:type="dxa"/>
          </w:tcPr>
          <w:p w:rsidR="00254C6E" w:rsidRPr="00C21BA0" w:rsidRDefault="00254C6E" w:rsidP="00C21BA0">
            <w:pPr>
              <w:pStyle w:val="BodyText"/>
              <w:rPr>
                <w:b w:val="0"/>
                <w:bCs w:val="0"/>
              </w:rPr>
            </w:pPr>
            <w:r w:rsidRPr="00C21BA0">
              <w:rPr>
                <w:b w:val="0"/>
                <w:bCs w:val="0"/>
              </w:rPr>
              <w:t>Version</w:t>
            </w:r>
          </w:p>
        </w:tc>
        <w:tc>
          <w:tcPr>
            <w:tcW w:w="2520" w:type="dxa"/>
          </w:tcPr>
          <w:p w:rsidR="00254C6E" w:rsidRPr="00C21BA0" w:rsidRDefault="00254C6E" w:rsidP="00C21BA0">
            <w:pPr>
              <w:pStyle w:val="BodyText"/>
              <w:rPr>
                <w:b w:val="0"/>
                <w:bCs w:val="0"/>
              </w:rPr>
            </w:pPr>
            <w:r w:rsidRPr="00C21BA0">
              <w:rPr>
                <w:b w:val="0"/>
                <w:bCs w:val="0"/>
              </w:rPr>
              <w:t>Release Date</w:t>
            </w:r>
          </w:p>
        </w:tc>
        <w:tc>
          <w:tcPr>
            <w:tcW w:w="3420" w:type="dxa"/>
          </w:tcPr>
          <w:p w:rsidR="00254C6E" w:rsidRPr="00C21BA0" w:rsidRDefault="00254C6E" w:rsidP="00C21BA0">
            <w:pPr>
              <w:pStyle w:val="BodyText"/>
              <w:rPr>
                <w:b w:val="0"/>
                <w:bCs w:val="0"/>
              </w:rPr>
            </w:pPr>
            <w:r w:rsidRPr="00C21BA0">
              <w:rPr>
                <w:b w:val="0"/>
                <w:bCs w:val="0"/>
              </w:rPr>
              <w:t>Monitor-Services Version</w:t>
            </w:r>
          </w:p>
        </w:tc>
        <w:tc>
          <w:tcPr>
            <w:tcW w:w="4230" w:type="dxa"/>
          </w:tcPr>
          <w:p w:rsidR="00254C6E" w:rsidRPr="00C21BA0" w:rsidRDefault="00254C6E" w:rsidP="00C21BA0">
            <w:pPr>
              <w:pStyle w:val="BodyText"/>
              <w:rPr>
                <w:b w:val="0"/>
                <w:bCs w:val="0"/>
              </w:rPr>
            </w:pPr>
            <w:r w:rsidRPr="00C21BA0">
              <w:rPr>
                <w:b w:val="0"/>
                <w:bCs w:val="0"/>
              </w:rPr>
              <w:t>JBEAM UI</w:t>
            </w:r>
          </w:p>
        </w:tc>
      </w:tr>
      <w:tr w:rsidR="00337255"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337255" w:rsidRDefault="00960FDC" w:rsidP="00C21BA0">
            <w:pPr>
              <w:pStyle w:val="BodyText"/>
              <w:rPr>
                <w:b/>
                <w:bCs/>
              </w:rPr>
            </w:pPr>
            <w:r>
              <w:rPr>
                <w:b/>
                <w:bCs/>
              </w:rPr>
              <w:t>1</w:t>
            </w:r>
          </w:p>
        </w:tc>
        <w:tc>
          <w:tcPr>
            <w:tcW w:w="1808" w:type="dxa"/>
          </w:tcPr>
          <w:p w:rsidR="00337255" w:rsidRDefault="00337255" w:rsidP="00C21BA0">
            <w:pPr>
              <w:pStyle w:val="BodyText"/>
              <w:rPr>
                <w:b/>
                <w:bCs/>
              </w:rPr>
            </w:pPr>
            <w:r>
              <w:rPr>
                <w:b/>
                <w:bCs/>
              </w:rPr>
              <w:t>5.0.5</w:t>
            </w:r>
          </w:p>
        </w:tc>
        <w:tc>
          <w:tcPr>
            <w:tcW w:w="2520" w:type="dxa"/>
          </w:tcPr>
          <w:p w:rsidR="00337255" w:rsidRDefault="006271DD" w:rsidP="001D7355">
            <w:pPr>
              <w:pStyle w:val="BodyText"/>
              <w:rPr>
                <w:b/>
                <w:bCs/>
              </w:rPr>
            </w:pPr>
            <w:r>
              <w:rPr>
                <w:b/>
                <w:bCs/>
              </w:rPr>
              <w:t>25</w:t>
            </w:r>
            <w:r w:rsidR="00337255">
              <w:rPr>
                <w:b/>
                <w:bCs/>
              </w:rPr>
              <w:t>/01/2012</w:t>
            </w:r>
          </w:p>
        </w:tc>
        <w:tc>
          <w:tcPr>
            <w:tcW w:w="3420" w:type="dxa"/>
          </w:tcPr>
          <w:p w:rsidR="00337255" w:rsidRDefault="00337255" w:rsidP="00C21BA0">
            <w:pPr>
              <w:pStyle w:val="BodyText"/>
              <w:rPr>
                <w:b/>
                <w:bCs/>
              </w:rPr>
            </w:pPr>
            <w:r>
              <w:rPr>
                <w:b/>
                <w:bCs/>
              </w:rPr>
              <w:t>5.0.5</w:t>
            </w:r>
          </w:p>
        </w:tc>
        <w:tc>
          <w:tcPr>
            <w:tcW w:w="4230" w:type="dxa"/>
          </w:tcPr>
          <w:p w:rsidR="00337255" w:rsidRDefault="00337255" w:rsidP="001055B6">
            <w:pPr>
              <w:pStyle w:val="BodyText"/>
              <w:rPr>
                <w:b/>
                <w:bCs/>
              </w:rPr>
            </w:pPr>
            <w:r>
              <w:rPr>
                <w:b/>
                <w:bCs/>
              </w:rPr>
              <w:t>5.0.5</w:t>
            </w:r>
          </w:p>
        </w:tc>
      </w:tr>
      <w:tr w:rsidR="00BB0A10"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BB0A10" w:rsidRDefault="00BB0A10" w:rsidP="00C21BA0">
            <w:pPr>
              <w:pStyle w:val="BodyText"/>
              <w:rPr>
                <w:b/>
                <w:bCs/>
              </w:rPr>
            </w:pPr>
            <w:r>
              <w:rPr>
                <w:b/>
                <w:bCs/>
              </w:rPr>
              <w:t>2</w:t>
            </w:r>
          </w:p>
        </w:tc>
        <w:tc>
          <w:tcPr>
            <w:tcW w:w="1808" w:type="dxa"/>
          </w:tcPr>
          <w:p w:rsidR="00BB0A10" w:rsidRDefault="00BB0A10" w:rsidP="00B74CAD">
            <w:pPr>
              <w:rPr>
                <w:b/>
                <w:bCs/>
              </w:rPr>
            </w:pPr>
            <w:r>
              <w:rPr>
                <w:b/>
                <w:bCs/>
              </w:rPr>
              <w:t>5.0.6</w:t>
            </w:r>
          </w:p>
        </w:tc>
        <w:tc>
          <w:tcPr>
            <w:tcW w:w="2520" w:type="dxa"/>
          </w:tcPr>
          <w:p w:rsidR="00BB0A10" w:rsidRDefault="00BB0A10" w:rsidP="00B74CAD">
            <w:pPr>
              <w:rPr>
                <w:b/>
                <w:bCs/>
              </w:rPr>
            </w:pPr>
            <w:r>
              <w:rPr>
                <w:b/>
                <w:bCs/>
              </w:rPr>
              <w:t>19/03/2013</w:t>
            </w:r>
          </w:p>
        </w:tc>
        <w:tc>
          <w:tcPr>
            <w:tcW w:w="3420" w:type="dxa"/>
          </w:tcPr>
          <w:p w:rsidR="00BB0A10" w:rsidRDefault="00BB0A10" w:rsidP="00C21BA0">
            <w:pPr>
              <w:pStyle w:val="BodyText"/>
              <w:rPr>
                <w:b/>
                <w:bCs/>
              </w:rPr>
            </w:pPr>
            <w:r>
              <w:rPr>
                <w:b/>
                <w:bCs/>
              </w:rPr>
              <w:t>5.0.6</w:t>
            </w:r>
          </w:p>
        </w:tc>
        <w:tc>
          <w:tcPr>
            <w:tcW w:w="4230" w:type="dxa"/>
          </w:tcPr>
          <w:p w:rsidR="00BB0A10" w:rsidRDefault="00BB0A10" w:rsidP="001055B6">
            <w:pPr>
              <w:pStyle w:val="BodyText"/>
              <w:rPr>
                <w:b/>
                <w:bCs/>
              </w:rPr>
            </w:pPr>
            <w:r>
              <w:rPr>
                <w:b/>
                <w:bCs/>
              </w:rPr>
              <w:t>5.0.6</w:t>
            </w:r>
          </w:p>
        </w:tc>
      </w:tr>
      <w:tr w:rsidR="00BB0A10"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BB0A10" w:rsidRDefault="00BB0A10" w:rsidP="00B74CAD">
            <w:pPr>
              <w:rPr>
                <w:b/>
                <w:bCs/>
              </w:rPr>
            </w:pPr>
            <w:r>
              <w:rPr>
                <w:b/>
                <w:bCs/>
              </w:rPr>
              <w:t>3</w:t>
            </w:r>
          </w:p>
        </w:tc>
        <w:tc>
          <w:tcPr>
            <w:tcW w:w="1808" w:type="dxa"/>
          </w:tcPr>
          <w:p w:rsidR="00BB0A10" w:rsidRDefault="00BB0A10" w:rsidP="00B74CAD">
            <w:pPr>
              <w:rPr>
                <w:b/>
                <w:bCs/>
              </w:rPr>
            </w:pPr>
            <w:r>
              <w:rPr>
                <w:b/>
                <w:bCs/>
              </w:rPr>
              <w:t>5.0.7</w:t>
            </w:r>
          </w:p>
        </w:tc>
        <w:tc>
          <w:tcPr>
            <w:tcW w:w="2520" w:type="dxa"/>
          </w:tcPr>
          <w:p w:rsidR="00BB0A10" w:rsidRDefault="00BB0A10" w:rsidP="00B74CAD">
            <w:pPr>
              <w:rPr>
                <w:b/>
                <w:bCs/>
              </w:rPr>
            </w:pPr>
            <w:r>
              <w:rPr>
                <w:b/>
                <w:bCs/>
              </w:rPr>
              <w:t>10/05/2013</w:t>
            </w:r>
          </w:p>
        </w:tc>
        <w:tc>
          <w:tcPr>
            <w:tcW w:w="3420" w:type="dxa"/>
          </w:tcPr>
          <w:p w:rsidR="00BB0A10" w:rsidRDefault="00BB0A10" w:rsidP="00C21BA0">
            <w:pPr>
              <w:pStyle w:val="BodyText"/>
              <w:rPr>
                <w:b/>
                <w:bCs/>
              </w:rPr>
            </w:pPr>
            <w:r>
              <w:rPr>
                <w:b/>
                <w:bCs/>
              </w:rPr>
              <w:t>5.0.7</w:t>
            </w:r>
          </w:p>
        </w:tc>
        <w:tc>
          <w:tcPr>
            <w:tcW w:w="4230" w:type="dxa"/>
          </w:tcPr>
          <w:p w:rsidR="00BB0A10" w:rsidRDefault="00BB0A10" w:rsidP="001055B6">
            <w:pPr>
              <w:pStyle w:val="BodyText"/>
              <w:rPr>
                <w:b/>
                <w:bCs/>
              </w:rPr>
            </w:pPr>
            <w:r>
              <w:rPr>
                <w:b/>
                <w:bCs/>
              </w:rPr>
              <w:t>5.0.7</w:t>
            </w:r>
          </w:p>
        </w:tc>
      </w:tr>
      <w:tr w:rsidR="00BB0A10"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BB0A10" w:rsidRDefault="00BB0A10" w:rsidP="00B74CAD">
            <w:pPr>
              <w:rPr>
                <w:b/>
                <w:bCs/>
              </w:rPr>
            </w:pPr>
            <w:r>
              <w:rPr>
                <w:b/>
                <w:bCs/>
              </w:rPr>
              <w:t>4</w:t>
            </w:r>
          </w:p>
        </w:tc>
        <w:tc>
          <w:tcPr>
            <w:tcW w:w="1808" w:type="dxa"/>
          </w:tcPr>
          <w:p w:rsidR="00BB0A10" w:rsidRDefault="00BB0A10" w:rsidP="00B74CAD">
            <w:pPr>
              <w:rPr>
                <w:b/>
                <w:bCs/>
              </w:rPr>
            </w:pPr>
            <w:r>
              <w:rPr>
                <w:b/>
                <w:bCs/>
              </w:rPr>
              <w:t>5.1.2</w:t>
            </w:r>
          </w:p>
        </w:tc>
        <w:tc>
          <w:tcPr>
            <w:tcW w:w="2520" w:type="dxa"/>
          </w:tcPr>
          <w:p w:rsidR="00BB0A10" w:rsidRDefault="00BB0A10" w:rsidP="00B74CAD">
            <w:pPr>
              <w:rPr>
                <w:b/>
                <w:bCs/>
              </w:rPr>
            </w:pPr>
            <w:r>
              <w:rPr>
                <w:b/>
                <w:bCs/>
              </w:rPr>
              <w:t>21/09/2013</w:t>
            </w:r>
          </w:p>
        </w:tc>
        <w:tc>
          <w:tcPr>
            <w:tcW w:w="3420" w:type="dxa"/>
          </w:tcPr>
          <w:p w:rsidR="00BB0A10" w:rsidRDefault="00BB0A10" w:rsidP="00C21BA0">
            <w:pPr>
              <w:pStyle w:val="BodyText"/>
              <w:rPr>
                <w:b/>
                <w:bCs/>
              </w:rPr>
            </w:pPr>
            <w:r>
              <w:rPr>
                <w:b/>
                <w:bCs/>
              </w:rPr>
              <w:t>5.1.2</w:t>
            </w:r>
          </w:p>
        </w:tc>
        <w:tc>
          <w:tcPr>
            <w:tcW w:w="4230" w:type="dxa"/>
          </w:tcPr>
          <w:p w:rsidR="00BB0A10" w:rsidRDefault="00BB0A10" w:rsidP="001055B6">
            <w:pPr>
              <w:pStyle w:val="BodyText"/>
              <w:rPr>
                <w:b/>
                <w:bCs/>
              </w:rPr>
            </w:pPr>
            <w:r>
              <w:rPr>
                <w:b/>
                <w:bCs/>
              </w:rPr>
              <w:t>5.1.2</w:t>
            </w:r>
          </w:p>
        </w:tc>
      </w:tr>
      <w:tr w:rsidR="00D1296C"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D1296C" w:rsidRDefault="00D1296C" w:rsidP="00B74CAD">
            <w:pPr>
              <w:rPr>
                <w:b/>
                <w:bCs/>
              </w:rPr>
            </w:pPr>
            <w:r>
              <w:rPr>
                <w:b/>
                <w:bCs/>
              </w:rPr>
              <w:t>5</w:t>
            </w:r>
          </w:p>
        </w:tc>
        <w:tc>
          <w:tcPr>
            <w:tcW w:w="1808" w:type="dxa"/>
          </w:tcPr>
          <w:p w:rsidR="00D1296C" w:rsidRDefault="00D1296C" w:rsidP="00B74CAD">
            <w:pPr>
              <w:rPr>
                <w:b/>
                <w:bCs/>
              </w:rPr>
            </w:pPr>
            <w:r>
              <w:rPr>
                <w:b/>
                <w:bCs/>
              </w:rPr>
              <w:t>5.3.0</w:t>
            </w:r>
          </w:p>
        </w:tc>
        <w:tc>
          <w:tcPr>
            <w:tcW w:w="2520" w:type="dxa"/>
          </w:tcPr>
          <w:p w:rsidR="00D1296C" w:rsidRDefault="00D1296C" w:rsidP="00B74CAD">
            <w:pPr>
              <w:rPr>
                <w:b/>
                <w:bCs/>
              </w:rPr>
            </w:pPr>
            <w:r>
              <w:rPr>
                <w:b/>
                <w:bCs/>
              </w:rPr>
              <w:t>08/10/2013</w:t>
            </w:r>
          </w:p>
        </w:tc>
        <w:tc>
          <w:tcPr>
            <w:tcW w:w="3420" w:type="dxa"/>
          </w:tcPr>
          <w:p w:rsidR="00D1296C" w:rsidRDefault="00D1296C" w:rsidP="00C21BA0">
            <w:pPr>
              <w:pStyle w:val="BodyText"/>
              <w:rPr>
                <w:b/>
                <w:bCs/>
              </w:rPr>
            </w:pPr>
            <w:r>
              <w:rPr>
                <w:b/>
                <w:bCs/>
              </w:rPr>
              <w:t>5.3.0</w:t>
            </w:r>
          </w:p>
        </w:tc>
        <w:tc>
          <w:tcPr>
            <w:tcW w:w="4230" w:type="dxa"/>
          </w:tcPr>
          <w:p w:rsidR="00D1296C" w:rsidRDefault="00D1296C" w:rsidP="001055B6">
            <w:pPr>
              <w:pStyle w:val="BodyText"/>
              <w:rPr>
                <w:b/>
                <w:bCs/>
              </w:rPr>
            </w:pPr>
            <w:r>
              <w:rPr>
                <w:b/>
                <w:bCs/>
              </w:rPr>
              <w:t>5.3.0</w:t>
            </w:r>
          </w:p>
        </w:tc>
      </w:tr>
      <w:tr w:rsidR="00643A33"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643A33" w:rsidRDefault="00643A33" w:rsidP="00B74CAD">
            <w:pPr>
              <w:rPr>
                <w:b/>
                <w:bCs/>
              </w:rPr>
            </w:pPr>
            <w:r>
              <w:rPr>
                <w:b/>
                <w:bCs/>
              </w:rPr>
              <w:t>6</w:t>
            </w:r>
          </w:p>
        </w:tc>
        <w:tc>
          <w:tcPr>
            <w:tcW w:w="1808" w:type="dxa"/>
          </w:tcPr>
          <w:p w:rsidR="00643A33" w:rsidRDefault="00643A33" w:rsidP="00B74CAD">
            <w:pPr>
              <w:rPr>
                <w:b/>
                <w:bCs/>
              </w:rPr>
            </w:pPr>
            <w:r>
              <w:rPr>
                <w:b/>
                <w:bCs/>
              </w:rPr>
              <w:t>5.4.0</w:t>
            </w:r>
          </w:p>
        </w:tc>
        <w:tc>
          <w:tcPr>
            <w:tcW w:w="2520" w:type="dxa"/>
          </w:tcPr>
          <w:p w:rsidR="00643A33" w:rsidRDefault="00643A33" w:rsidP="00B74CAD">
            <w:pPr>
              <w:rPr>
                <w:b/>
                <w:bCs/>
              </w:rPr>
            </w:pPr>
            <w:r>
              <w:rPr>
                <w:b/>
                <w:bCs/>
              </w:rPr>
              <w:t>27/03/2014</w:t>
            </w:r>
          </w:p>
        </w:tc>
        <w:tc>
          <w:tcPr>
            <w:tcW w:w="3420" w:type="dxa"/>
          </w:tcPr>
          <w:p w:rsidR="00643A33" w:rsidRDefault="00643A33" w:rsidP="00C21BA0">
            <w:pPr>
              <w:pStyle w:val="BodyText"/>
              <w:rPr>
                <w:b/>
                <w:bCs/>
              </w:rPr>
            </w:pPr>
            <w:r>
              <w:rPr>
                <w:b/>
                <w:bCs/>
              </w:rPr>
              <w:t>5.4.0</w:t>
            </w:r>
          </w:p>
        </w:tc>
        <w:tc>
          <w:tcPr>
            <w:tcW w:w="4230" w:type="dxa"/>
          </w:tcPr>
          <w:p w:rsidR="00643A33" w:rsidRDefault="00643A33" w:rsidP="001055B6">
            <w:pPr>
              <w:pStyle w:val="BodyText"/>
              <w:rPr>
                <w:b/>
                <w:bCs/>
              </w:rPr>
            </w:pPr>
            <w:r>
              <w:rPr>
                <w:b/>
                <w:bCs/>
              </w:rPr>
              <w:t>5.4.0</w:t>
            </w:r>
          </w:p>
        </w:tc>
      </w:tr>
      <w:tr w:rsidR="00643A33"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643A33" w:rsidRDefault="00643A33" w:rsidP="00B74CAD">
            <w:pPr>
              <w:rPr>
                <w:b/>
                <w:bCs/>
              </w:rPr>
            </w:pPr>
            <w:r>
              <w:rPr>
                <w:b/>
                <w:bCs/>
              </w:rPr>
              <w:t>7</w:t>
            </w:r>
          </w:p>
        </w:tc>
        <w:tc>
          <w:tcPr>
            <w:tcW w:w="1808" w:type="dxa"/>
          </w:tcPr>
          <w:p w:rsidR="00643A33" w:rsidRDefault="00643A33" w:rsidP="00B74CAD">
            <w:pPr>
              <w:rPr>
                <w:b/>
                <w:bCs/>
              </w:rPr>
            </w:pPr>
            <w:r>
              <w:rPr>
                <w:b/>
                <w:bCs/>
              </w:rPr>
              <w:t>5.5.0</w:t>
            </w:r>
          </w:p>
        </w:tc>
        <w:tc>
          <w:tcPr>
            <w:tcW w:w="2520" w:type="dxa"/>
          </w:tcPr>
          <w:p w:rsidR="00643A33" w:rsidRDefault="00467ABE" w:rsidP="00643A33">
            <w:pPr>
              <w:rPr>
                <w:b/>
                <w:bCs/>
              </w:rPr>
            </w:pPr>
            <w:r>
              <w:rPr>
                <w:b/>
                <w:bCs/>
              </w:rPr>
              <w:t>06</w:t>
            </w:r>
            <w:r w:rsidR="00643A33">
              <w:rPr>
                <w:b/>
                <w:bCs/>
              </w:rPr>
              <w:t>/08/2014</w:t>
            </w:r>
          </w:p>
        </w:tc>
        <w:tc>
          <w:tcPr>
            <w:tcW w:w="3420" w:type="dxa"/>
          </w:tcPr>
          <w:p w:rsidR="00643A33" w:rsidRDefault="00643A33" w:rsidP="00C21BA0">
            <w:pPr>
              <w:pStyle w:val="BodyText"/>
              <w:rPr>
                <w:b/>
                <w:bCs/>
              </w:rPr>
            </w:pPr>
            <w:r>
              <w:rPr>
                <w:b/>
                <w:bCs/>
              </w:rPr>
              <w:t>5.5.0</w:t>
            </w:r>
          </w:p>
        </w:tc>
        <w:tc>
          <w:tcPr>
            <w:tcW w:w="4230" w:type="dxa"/>
          </w:tcPr>
          <w:p w:rsidR="00643A33" w:rsidRDefault="00643A33" w:rsidP="001055B6">
            <w:pPr>
              <w:pStyle w:val="BodyText"/>
              <w:rPr>
                <w:b/>
                <w:bCs/>
              </w:rPr>
            </w:pPr>
            <w:r>
              <w:rPr>
                <w:b/>
                <w:bCs/>
              </w:rPr>
              <w:t>5.5.0</w:t>
            </w:r>
          </w:p>
        </w:tc>
      </w:tr>
    </w:tbl>
    <w:p w:rsidR="00B2063B" w:rsidRPr="008C0344" w:rsidRDefault="00B2063B" w:rsidP="00C61409">
      <w:pPr>
        <w:pStyle w:val="Heading1"/>
      </w:pPr>
      <w:r w:rsidRPr="008C0344">
        <w:br w:type="page"/>
      </w:r>
      <w:bookmarkStart w:id="10" w:name="_TOC4869"/>
      <w:bookmarkStart w:id="11" w:name="_Toc395101165"/>
      <w:bookmarkEnd w:id="10"/>
      <w:r w:rsidR="00D83D8F">
        <w:lastRenderedPageBreak/>
        <w:t>Overview</w:t>
      </w:r>
      <w:bookmarkEnd w:id="11"/>
    </w:p>
    <w:p w:rsidR="0045601F" w:rsidRPr="008C0344" w:rsidRDefault="0045601F" w:rsidP="00D83D8F">
      <w:pPr>
        <w:ind w:left="720"/>
      </w:pPr>
      <w:bookmarkStart w:id="12" w:name="_TOC4878"/>
      <w:bookmarkEnd w:id="12"/>
      <w:r w:rsidRPr="008C0344">
        <w:t xml:space="preserve">The purpose of this document is to </w:t>
      </w:r>
      <w:r w:rsidR="001C4F78" w:rsidRPr="008C0344">
        <w:t xml:space="preserve">give overview of Java Batch Execution </w:t>
      </w:r>
      <w:r w:rsidR="00871150" w:rsidRPr="008C0344">
        <w:t>a</w:t>
      </w:r>
      <w:r w:rsidR="001C4F78" w:rsidRPr="008C0344">
        <w:t>nd Mo</w:t>
      </w:r>
      <w:r w:rsidR="00871150" w:rsidRPr="008C0344">
        <w:t xml:space="preserve">nitoring User Interface (JBEAM </w:t>
      </w:r>
      <w:r w:rsidR="001C4F78" w:rsidRPr="008C0344">
        <w:t>UI).</w:t>
      </w:r>
      <w:r w:rsidR="00940764" w:rsidRPr="008C0344">
        <w:t xml:space="preserve"> The document explains how to use JBEAM UI (desktop application) with the help of screen shots and its usage.</w:t>
      </w:r>
    </w:p>
    <w:p w:rsidR="00940764" w:rsidRPr="008C0344" w:rsidRDefault="00940764" w:rsidP="00940764"/>
    <w:p w:rsidR="00940764" w:rsidRDefault="00940764" w:rsidP="00D83D8F">
      <w:pPr>
        <w:pStyle w:val="Heading1"/>
      </w:pPr>
      <w:bookmarkStart w:id="13" w:name="_Toc395101166"/>
      <w:r w:rsidRPr="008C0344">
        <w:t>P</w:t>
      </w:r>
      <w:r w:rsidR="00D83D8F">
        <w:t>re</w:t>
      </w:r>
      <w:r w:rsidRPr="008C0344">
        <w:t>-Requisites</w:t>
      </w:r>
      <w:bookmarkEnd w:id="13"/>
    </w:p>
    <w:p w:rsidR="00D83D8F" w:rsidRPr="00D83D8F" w:rsidRDefault="00D83D8F" w:rsidP="00D83D8F">
      <w:pPr>
        <w:pStyle w:val="Body"/>
      </w:pPr>
    </w:p>
    <w:p w:rsidR="00940764" w:rsidRPr="008C0344" w:rsidRDefault="00940764" w:rsidP="00D83D8F">
      <w:pPr>
        <w:ind w:firstLine="720"/>
      </w:pPr>
      <w:r w:rsidRPr="008C0344">
        <w:t>While running JBEAM application following is essential:</w:t>
      </w:r>
    </w:p>
    <w:p w:rsidR="00940764" w:rsidRPr="008C0344" w:rsidRDefault="00940764" w:rsidP="00526662">
      <w:pPr>
        <w:numPr>
          <w:ilvl w:val="0"/>
          <w:numId w:val="54"/>
        </w:numPr>
      </w:pPr>
      <w:r w:rsidRPr="008C0344">
        <w:t>Windows Desktop is required.</w:t>
      </w:r>
    </w:p>
    <w:p w:rsidR="00940764" w:rsidRPr="008C0344" w:rsidRDefault="00940764" w:rsidP="00526662">
      <w:pPr>
        <w:numPr>
          <w:ilvl w:val="0"/>
          <w:numId w:val="54"/>
        </w:numPr>
      </w:pPr>
      <w:r w:rsidRPr="008C0344">
        <w:t>Recommended screen resolution is of 1024 x 768.</w:t>
      </w:r>
    </w:p>
    <w:p w:rsidR="00940764" w:rsidRPr="008C0344" w:rsidRDefault="00940764" w:rsidP="00526662">
      <w:pPr>
        <w:numPr>
          <w:ilvl w:val="0"/>
          <w:numId w:val="54"/>
        </w:numPr>
      </w:pPr>
      <w:r w:rsidRPr="008C0344">
        <w:t>The desktop time must match with the server date and time with locale difference. Where server means any server where the JBEAM core is installed and configured. Example: If the JBEAM UI is installed on a desktop windows machine in India and the CORE is installed in USA whose time zone is Eastern then the time on the desktop in India must match that of USA server with the locale difference of GMT +5:30.</w:t>
      </w:r>
    </w:p>
    <w:p w:rsidR="00940764" w:rsidRPr="008C0344" w:rsidRDefault="00940764" w:rsidP="00526662">
      <w:pPr>
        <w:numPr>
          <w:ilvl w:val="0"/>
          <w:numId w:val="54"/>
        </w:numPr>
      </w:pPr>
      <w:r w:rsidRPr="008C0344">
        <w:t>JBEAM UI is installed and ready for use.</w:t>
      </w:r>
    </w:p>
    <w:p w:rsidR="00262FE5" w:rsidRPr="008C0344" w:rsidRDefault="00262FE5" w:rsidP="00526662">
      <w:pPr>
        <w:numPr>
          <w:ilvl w:val="0"/>
          <w:numId w:val="54"/>
        </w:numPr>
      </w:pPr>
      <w:r w:rsidRPr="008C0344">
        <w:t xml:space="preserve"> </w:t>
      </w:r>
      <w:r w:rsidR="001D52E4" w:rsidRPr="008C0344">
        <w:t xml:space="preserve">The Web service component (Monitor-Services) is installed and running. The IP address and port of the server on which the web service component is installed is configured in CONFIGURATION table of </w:t>
      </w:r>
      <w:proofErr w:type="spellStart"/>
      <w:r w:rsidR="001D52E4" w:rsidRPr="008C0344">
        <w:t>bpms_monitor</w:t>
      </w:r>
      <w:proofErr w:type="spellEnd"/>
      <w:r w:rsidR="001D52E4" w:rsidRPr="008C0344">
        <w:t xml:space="preserve"> schema. </w:t>
      </w:r>
    </w:p>
    <w:p w:rsidR="00884943" w:rsidRDefault="001D52E4" w:rsidP="00526662">
      <w:pPr>
        <w:numPr>
          <w:ilvl w:val="0"/>
          <w:numId w:val="54"/>
        </w:numPr>
      </w:pPr>
      <w:r w:rsidRPr="008C0344">
        <w:t xml:space="preserve">To configure multiple services, </w:t>
      </w:r>
      <w:r w:rsidR="00960863">
        <w:t xml:space="preserve">modify the CSV </w:t>
      </w:r>
      <w:r w:rsidRPr="008C0344">
        <w:t>file</w:t>
      </w:r>
      <w:r w:rsidR="00884943">
        <w:t xml:space="preserve"> </w:t>
      </w:r>
      <w:r w:rsidR="00960863">
        <w:t>embedded below to suite your</w:t>
      </w:r>
      <w:r w:rsidR="00884943">
        <w:t xml:space="preserve"> configurations</w:t>
      </w:r>
      <w:r w:rsidR="00960863">
        <w:t xml:space="preserve"> and then upload the same through the screen.</w:t>
      </w:r>
    </w:p>
    <w:p w:rsidR="001D52E4" w:rsidRPr="008C0344" w:rsidRDefault="00884943" w:rsidP="00884943">
      <w:pPr>
        <w:ind w:left="1080"/>
      </w:pPr>
      <w:r>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Excel.SheetMacroEnabled.12" ShapeID="_x0000_i1025" DrawAspect="Icon" ObjectID="_1468926699" r:id="rId10"/>
        </w:object>
      </w:r>
    </w:p>
    <w:p w:rsidR="00940764" w:rsidRPr="008C0344" w:rsidRDefault="00940764" w:rsidP="00940764"/>
    <w:p w:rsidR="00F11B0B" w:rsidRPr="008C0344" w:rsidRDefault="00F11B0B" w:rsidP="00D83D8F">
      <w:pPr>
        <w:pStyle w:val="Heading1"/>
      </w:pPr>
      <w:bookmarkStart w:id="14" w:name="_TOC4895"/>
      <w:bookmarkStart w:id="15" w:name="_TOC5262"/>
      <w:bookmarkStart w:id="16" w:name="_TOC5289"/>
      <w:bookmarkStart w:id="17" w:name="_TOC5903"/>
      <w:bookmarkStart w:id="18" w:name="_TOC6072"/>
      <w:bookmarkStart w:id="19" w:name="_Toc253956875"/>
      <w:bookmarkStart w:id="20" w:name="_Toc254695864"/>
      <w:bookmarkStart w:id="21" w:name="_Toc254698118"/>
      <w:bookmarkStart w:id="22" w:name="_Toc395101167"/>
      <w:bookmarkEnd w:id="14"/>
      <w:bookmarkEnd w:id="15"/>
      <w:bookmarkEnd w:id="16"/>
      <w:bookmarkEnd w:id="17"/>
      <w:bookmarkEnd w:id="18"/>
      <w:r w:rsidRPr="008C0344">
        <w:t xml:space="preserve">Functions / </w:t>
      </w:r>
      <w:r w:rsidR="00D83D8F">
        <w:t>Modules</w:t>
      </w:r>
      <w:bookmarkEnd w:id="19"/>
      <w:bookmarkEnd w:id="20"/>
      <w:bookmarkEnd w:id="21"/>
      <w:bookmarkEnd w:id="22"/>
    </w:p>
    <w:p w:rsidR="00C132D6" w:rsidRPr="008C0344" w:rsidRDefault="001C4F78" w:rsidP="00D83D8F">
      <w:pPr>
        <w:ind w:left="720"/>
      </w:pPr>
      <w:r w:rsidRPr="008C0344">
        <w:t xml:space="preserve">JBEAM UI provides interface to operate </w:t>
      </w:r>
      <w:r w:rsidR="00940764" w:rsidRPr="008C0344">
        <w:t xml:space="preserve">and monitor </w:t>
      </w:r>
      <w:r w:rsidRPr="008C0344">
        <w:t>a batch</w:t>
      </w:r>
      <w:r w:rsidR="00940764" w:rsidRPr="008C0344">
        <w:t xml:space="preserve"> execution</w:t>
      </w:r>
      <w:r w:rsidRPr="008C0344">
        <w:t xml:space="preserve">. </w:t>
      </w:r>
      <w:r w:rsidR="00C132D6" w:rsidRPr="008C0344">
        <w:t xml:space="preserve">The JBEAM UI is a desktop application. It has been created using Adobe AIR. </w:t>
      </w:r>
    </w:p>
    <w:p w:rsidR="00C132D6" w:rsidRPr="008C0344" w:rsidRDefault="00C132D6" w:rsidP="00C132D6">
      <w:pPr>
        <w:ind w:left="936"/>
      </w:pPr>
    </w:p>
    <w:p w:rsidR="00F11B0B" w:rsidRPr="008C0344" w:rsidRDefault="001C4F78" w:rsidP="00D83D8F">
      <w:pPr>
        <w:ind w:firstLine="720"/>
      </w:pPr>
      <w:r w:rsidRPr="008C0344">
        <w:t>Th</w:t>
      </w:r>
      <w:r w:rsidR="003C343F" w:rsidRPr="008C0344">
        <w:t>e function</w:t>
      </w:r>
      <w:r w:rsidR="006B2AC5" w:rsidRPr="008C0344">
        <w:t>s in JBEAM are</w:t>
      </w:r>
      <w:r w:rsidR="003C343F" w:rsidRPr="008C0344">
        <w:t xml:space="preserve"> </w:t>
      </w:r>
      <w:r w:rsidR="00871150" w:rsidRPr="008C0344">
        <w:t>explained in below sections</w:t>
      </w:r>
    </w:p>
    <w:p w:rsidR="001C4F78" w:rsidRPr="008C0344" w:rsidRDefault="001C4F78" w:rsidP="00526662">
      <w:pPr>
        <w:numPr>
          <w:ilvl w:val="0"/>
          <w:numId w:val="7"/>
        </w:numPr>
        <w:tabs>
          <w:tab w:val="clear" w:pos="360"/>
        </w:tabs>
        <w:ind w:left="1800" w:hanging="360"/>
      </w:pPr>
      <w:r w:rsidRPr="008C0344">
        <w:t xml:space="preserve">Login </w:t>
      </w:r>
      <w:r w:rsidR="00591E79" w:rsidRPr="008C0344">
        <w:t>Screen</w:t>
      </w:r>
    </w:p>
    <w:p w:rsidR="004A1D05" w:rsidRPr="008C0344" w:rsidRDefault="004A1D05" w:rsidP="00526662">
      <w:pPr>
        <w:numPr>
          <w:ilvl w:val="0"/>
          <w:numId w:val="7"/>
        </w:numPr>
        <w:tabs>
          <w:tab w:val="clear" w:pos="360"/>
        </w:tabs>
        <w:ind w:left="1800" w:hanging="360"/>
      </w:pPr>
      <w:r w:rsidRPr="008C0344">
        <w:t>Server Configuration</w:t>
      </w:r>
    </w:p>
    <w:p w:rsidR="00690F32" w:rsidRPr="008C0344" w:rsidRDefault="00690F32" w:rsidP="00526662">
      <w:pPr>
        <w:numPr>
          <w:ilvl w:val="0"/>
          <w:numId w:val="7"/>
        </w:numPr>
        <w:tabs>
          <w:tab w:val="clear" w:pos="360"/>
        </w:tabs>
        <w:ind w:left="1800" w:hanging="360"/>
      </w:pPr>
      <w:r w:rsidRPr="008C0344">
        <w:t>Home Screen</w:t>
      </w:r>
    </w:p>
    <w:p w:rsidR="003A0542" w:rsidRPr="008C0344" w:rsidRDefault="003A0542" w:rsidP="00526662">
      <w:pPr>
        <w:numPr>
          <w:ilvl w:val="0"/>
          <w:numId w:val="7"/>
        </w:numPr>
        <w:tabs>
          <w:tab w:val="clear" w:pos="360"/>
        </w:tabs>
        <w:ind w:left="1800" w:hanging="360"/>
      </w:pPr>
      <w:r w:rsidRPr="008C0344">
        <w:t>View Batch</w:t>
      </w:r>
    </w:p>
    <w:p w:rsidR="00F11B0B" w:rsidRDefault="00591E79" w:rsidP="00526662">
      <w:pPr>
        <w:numPr>
          <w:ilvl w:val="0"/>
          <w:numId w:val="7"/>
        </w:numPr>
        <w:tabs>
          <w:tab w:val="clear" w:pos="360"/>
        </w:tabs>
        <w:ind w:left="1800" w:hanging="360"/>
      </w:pPr>
      <w:r w:rsidRPr="008C0344">
        <w:t>Run</w:t>
      </w:r>
      <w:r w:rsidR="001C4F78" w:rsidRPr="008C0344">
        <w:t xml:space="preserve"> Batch</w:t>
      </w:r>
    </w:p>
    <w:p w:rsidR="006556B4" w:rsidRPr="008C0344" w:rsidRDefault="006556B4" w:rsidP="00526662">
      <w:pPr>
        <w:numPr>
          <w:ilvl w:val="0"/>
          <w:numId w:val="7"/>
        </w:numPr>
        <w:tabs>
          <w:tab w:val="clear" w:pos="360"/>
        </w:tabs>
        <w:ind w:left="1800" w:hanging="360"/>
      </w:pPr>
      <w:r>
        <w:t>View Schedules</w:t>
      </w:r>
    </w:p>
    <w:p w:rsidR="003A0542" w:rsidRPr="008C0344" w:rsidRDefault="003A0542" w:rsidP="00526662">
      <w:pPr>
        <w:numPr>
          <w:ilvl w:val="0"/>
          <w:numId w:val="7"/>
        </w:numPr>
        <w:tabs>
          <w:tab w:val="clear" w:pos="360"/>
        </w:tabs>
        <w:ind w:left="1800" w:hanging="360"/>
      </w:pPr>
      <w:r w:rsidRPr="008C0344">
        <w:t>Reports</w:t>
      </w:r>
    </w:p>
    <w:p w:rsidR="003A0542" w:rsidRPr="008C0344" w:rsidRDefault="00EA48BA" w:rsidP="00526662">
      <w:pPr>
        <w:numPr>
          <w:ilvl w:val="0"/>
          <w:numId w:val="7"/>
        </w:numPr>
        <w:tabs>
          <w:tab w:val="clear" w:pos="360"/>
        </w:tabs>
        <w:ind w:left="1800" w:hanging="360"/>
      </w:pPr>
      <w:r w:rsidRPr="008C0344">
        <w:t xml:space="preserve">Manage </w:t>
      </w:r>
      <w:r w:rsidR="003A0542" w:rsidRPr="008C0344">
        <w:t>User</w:t>
      </w:r>
    </w:p>
    <w:p w:rsidR="003A0542" w:rsidRPr="008C0344" w:rsidRDefault="003A0542" w:rsidP="00526662">
      <w:pPr>
        <w:numPr>
          <w:ilvl w:val="0"/>
          <w:numId w:val="7"/>
        </w:numPr>
        <w:tabs>
          <w:tab w:val="clear" w:pos="360"/>
        </w:tabs>
        <w:ind w:left="1800" w:hanging="360"/>
      </w:pPr>
      <w:r w:rsidRPr="008C0344">
        <w:t>Password Management</w:t>
      </w:r>
    </w:p>
    <w:p w:rsidR="00C132D6" w:rsidRPr="008C0344" w:rsidRDefault="00C132D6" w:rsidP="00526662">
      <w:pPr>
        <w:numPr>
          <w:ilvl w:val="0"/>
          <w:numId w:val="7"/>
        </w:numPr>
        <w:tabs>
          <w:tab w:val="clear" w:pos="360"/>
        </w:tabs>
        <w:ind w:left="1800" w:hanging="360"/>
      </w:pPr>
      <w:r w:rsidRPr="008C0344">
        <w:t>User Profile</w:t>
      </w:r>
    </w:p>
    <w:p w:rsidR="00940764" w:rsidRPr="008C0344" w:rsidRDefault="00940764" w:rsidP="00D83D8F">
      <w:pPr>
        <w:ind w:left="720"/>
      </w:pPr>
      <w:r w:rsidRPr="008C0344">
        <w:br w:type="page"/>
      </w:r>
    </w:p>
    <w:p w:rsidR="00F11B0B" w:rsidRPr="008C0344" w:rsidRDefault="00803010" w:rsidP="00D83D8F">
      <w:pPr>
        <w:pStyle w:val="Heading1"/>
      </w:pPr>
      <w:bookmarkStart w:id="23" w:name="_TOC6437"/>
      <w:bookmarkStart w:id="24" w:name="Quote_Information"/>
      <w:bookmarkStart w:id="25" w:name="_Toc253956876"/>
      <w:bookmarkStart w:id="26" w:name="_Toc254695865"/>
      <w:bookmarkStart w:id="27" w:name="_Toc254698119"/>
      <w:bookmarkStart w:id="28" w:name="_Toc395101168"/>
      <w:bookmarkEnd w:id="23"/>
      <w:bookmarkEnd w:id="24"/>
      <w:r w:rsidRPr="008C0344">
        <w:lastRenderedPageBreak/>
        <w:t xml:space="preserve">Login </w:t>
      </w:r>
      <w:r w:rsidR="00D83D8F">
        <w:t>S</w:t>
      </w:r>
      <w:r w:rsidRPr="008C0344">
        <w:t>creen</w:t>
      </w:r>
      <w:bookmarkEnd w:id="25"/>
      <w:bookmarkEnd w:id="26"/>
      <w:bookmarkEnd w:id="27"/>
      <w:bookmarkEnd w:id="28"/>
    </w:p>
    <w:p w:rsidR="00613576" w:rsidRPr="008C0344" w:rsidRDefault="00920DEB" w:rsidP="00591E79">
      <w:pPr>
        <w:ind w:left="720"/>
      </w:pPr>
      <w:r w:rsidRPr="008C0344">
        <w:t>The login screen looks as given below.</w:t>
      </w:r>
      <w:r w:rsidR="00871150" w:rsidRPr="008C0344">
        <w:t xml:space="preserve"> The configure server link helps to add new servers as published by the service provider. The </w:t>
      </w:r>
      <w:r w:rsidR="00FD345F" w:rsidRPr="008C0344">
        <w:t xml:space="preserve">server </w:t>
      </w:r>
      <w:r w:rsidR="00871150" w:rsidRPr="008C0344">
        <w:t xml:space="preserve">configuration is </w:t>
      </w:r>
      <w:r w:rsidR="00FD345F" w:rsidRPr="008C0344">
        <w:t xml:space="preserve">explained in section </w:t>
      </w:r>
      <w:r w:rsidR="00334C76">
        <w:fldChar w:fldCharType="begin"/>
      </w:r>
      <w:r w:rsidR="00334C76">
        <w:instrText xml:space="preserve"> REF _Ref280701641 \h  \* MERGEFORMAT </w:instrText>
      </w:r>
      <w:r w:rsidR="00334C76">
        <w:fldChar w:fldCharType="separate"/>
      </w:r>
      <w:r w:rsidR="00CA53A4" w:rsidRPr="00CA53A4">
        <w:rPr>
          <w:b/>
          <w:color w:val="B2B2B2"/>
        </w:rPr>
        <w:t>Server Configuration</w:t>
      </w:r>
      <w:r w:rsidR="00334C76">
        <w:fldChar w:fldCharType="end"/>
      </w:r>
      <w:r w:rsidRPr="008C0344">
        <w:t>.</w:t>
      </w:r>
    </w:p>
    <w:p w:rsidR="00613576" w:rsidRPr="008C0344" w:rsidRDefault="00DD7A4A" w:rsidP="00613576">
      <w:pPr>
        <w:keepNext/>
        <w:ind w:left="720"/>
      </w:pPr>
      <w:r>
        <w:rPr>
          <w:noProof/>
          <w:lang w:val="en-US"/>
        </w:rPr>
        <w:drawing>
          <wp:inline distT="0" distB="0" distL="0" distR="0">
            <wp:extent cx="4997214" cy="3747911"/>
            <wp:effectExtent l="1905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004758" cy="3753569"/>
                    </a:xfrm>
                    <a:prstGeom prst="rect">
                      <a:avLst/>
                    </a:prstGeom>
                    <a:noFill/>
                    <a:ln w="9525">
                      <a:noFill/>
                      <a:miter lim="800000"/>
                      <a:headEnd/>
                      <a:tailEnd/>
                    </a:ln>
                  </pic:spPr>
                </pic:pic>
              </a:graphicData>
            </a:graphic>
          </wp:inline>
        </w:drawing>
      </w:r>
      <w:r w:rsidR="000969C4">
        <w:pict>
          <v:shapetype id="_x0000_t202" coordsize="21600,21600" o:spt="202" path="m,l,21600r21600,l21600,xe">
            <v:stroke joinstyle="miter"/>
            <v:path gradientshapeok="t" o:connecttype="rect"/>
          </v:shapetype>
          <v:shape id="_x0000_s1032" type="#_x0000_t202" style="width:183.2pt;height:278.6pt;mso-left-percent:-10001;mso-top-percent:-10001;mso-position-horizontal:absolute;mso-position-horizontal-relative:char;mso-position-vertical:absolute;mso-position-vertical-relative:line;mso-left-percent:-10001;mso-top-percent:-10001" strokecolor="white">
            <v:textbox style="mso-next-textbox:#_x0000_s1032">
              <w:txbxContent>
                <w:p w:rsidR="00F06CBB" w:rsidRPr="009A193D" w:rsidRDefault="00F06CBB" w:rsidP="00613576">
                  <w:pPr>
                    <w:ind w:left="-90"/>
                  </w:pPr>
                  <w:r w:rsidRPr="009A193D">
                    <w:t xml:space="preserve">To login into JBEAM, </w:t>
                  </w:r>
                </w:p>
                <w:p w:rsidR="00F06CBB" w:rsidRDefault="00F06CBB" w:rsidP="00613576">
                  <w:pPr>
                    <w:numPr>
                      <w:ilvl w:val="1"/>
                      <w:numId w:val="3"/>
                    </w:numPr>
                    <w:ind w:left="0" w:firstLine="270"/>
                  </w:pPr>
                  <w:r w:rsidRPr="009A193D">
                    <w:t xml:space="preserve">Enter user id, password. </w:t>
                  </w:r>
                </w:p>
                <w:p w:rsidR="00F06CBB" w:rsidRDefault="00F06CBB" w:rsidP="00613576">
                  <w:pPr>
                    <w:numPr>
                      <w:ilvl w:val="1"/>
                      <w:numId w:val="3"/>
                    </w:numPr>
                    <w:tabs>
                      <w:tab w:val="left" w:pos="720"/>
                    </w:tabs>
                    <w:ind w:left="720" w:hanging="450"/>
                  </w:pPr>
                  <w:r w:rsidRPr="009A193D">
                    <w:t>Choose the server.</w:t>
                  </w:r>
                  <w:r>
                    <w:t xml:space="preserve"> </w:t>
                  </w:r>
                </w:p>
                <w:p w:rsidR="00F06CBB" w:rsidRPr="009A193D" w:rsidRDefault="00F06CBB" w:rsidP="00613576">
                  <w:pPr>
                    <w:numPr>
                      <w:ilvl w:val="1"/>
                      <w:numId w:val="3"/>
                    </w:numPr>
                    <w:ind w:left="0" w:firstLine="270"/>
                  </w:pPr>
                  <w:r w:rsidRPr="009A193D">
                    <w:t>Click on ‘Login’ button.</w:t>
                  </w:r>
                </w:p>
                <w:p w:rsidR="00F06CBB" w:rsidRPr="009A193D" w:rsidRDefault="00F06CBB" w:rsidP="00613576">
                  <w:pPr>
                    <w:ind w:left="360"/>
                  </w:pPr>
                  <w:r w:rsidRPr="009A193D">
                    <w:t>After login, the next screen will be Home Screen.</w:t>
                  </w:r>
                </w:p>
                <w:p w:rsidR="00F06CBB" w:rsidRDefault="00F06CBB" w:rsidP="00613576"/>
              </w:txbxContent>
            </v:textbox>
            <w10:wrap type="none"/>
            <w10:anchorlock/>
          </v:shape>
        </w:pict>
      </w:r>
    </w:p>
    <w:p w:rsidR="00613576" w:rsidRPr="008C0344" w:rsidRDefault="00613576" w:rsidP="00613576">
      <w:pPr>
        <w:pStyle w:val="Caption"/>
        <w:ind w:left="720"/>
      </w:pPr>
      <w:bookmarkStart w:id="29" w:name="_Toc367542293"/>
      <w:r w:rsidRPr="008C0344">
        <w:t xml:space="preserve">Figure </w:t>
      </w:r>
      <w:r w:rsidR="00334C76">
        <w:fldChar w:fldCharType="begin"/>
      </w:r>
      <w:r w:rsidR="00334C76">
        <w:instrText xml:space="preserve"> SEQ Figure \* ARABIC </w:instrText>
      </w:r>
      <w:r w:rsidR="00334C76">
        <w:fldChar w:fldCharType="separate"/>
      </w:r>
      <w:r w:rsidR="00CA53A4">
        <w:rPr>
          <w:noProof/>
        </w:rPr>
        <w:t>1</w:t>
      </w:r>
      <w:r w:rsidR="00334C76">
        <w:rPr>
          <w:noProof/>
        </w:rPr>
        <w:fldChar w:fldCharType="end"/>
      </w:r>
      <w:r w:rsidRPr="008C0344">
        <w:t xml:space="preserve"> Login Screen</w:t>
      </w:r>
      <w:bookmarkEnd w:id="29"/>
    </w:p>
    <w:p w:rsidR="00613576" w:rsidRPr="008C0344" w:rsidRDefault="00613576" w:rsidP="00613576">
      <w:bookmarkStart w:id="30" w:name="_Toc254695866"/>
      <w:bookmarkStart w:id="31" w:name="_Toc254698120"/>
    </w:p>
    <w:p w:rsidR="00393BE3" w:rsidRDefault="00393BE3" w:rsidP="00D83D8F">
      <w:pPr>
        <w:pStyle w:val="Heading1"/>
      </w:pPr>
      <w:bookmarkStart w:id="32" w:name="_Ref280701641"/>
      <w:bookmarkStart w:id="33" w:name="_Toc395101169"/>
      <w:r w:rsidRPr="008C0344">
        <w:t>Server Configuration</w:t>
      </w:r>
      <w:bookmarkEnd w:id="32"/>
      <w:bookmarkEnd w:id="33"/>
    </w:p>
    <w:p w:rsidR="001E3C85" w:rsidRPr="001E3C85" w:rsidRDefault="001E3C85" w:rsidP="001E3C85">
      <w:pPr>
        <w:ind w:left="720"/>
      </w:pPr>
      <w:r>
        <w:t xml:space="preserve">This screen facilitates to configure server. There are two options namely Upload Server and Add server to do it. </w:t>
      </w:r>
      <w:r w:rsidR="00C252A7">
        <w:t xml:space="preserve">The configured servers are displayed in Server List. </w:t>
      </w:r>
    </w:p>
    <w:p w:rsidR="00A56AE6" w:rsidRPr="008C0344" w:rsidRDefault="00DD7A4A" w:rsidP="00D83D8F">
      <w:pPr>
        <w:ind w:firstLine="720"/>
      </w:pPr>
      <w:r>
        <w:rPr>
          <w:noProof/>
          <w:lang w:val="en-US"/>
        </w:rPr>
        <w:drawing>
          <wp:inline distT="0" distB="0" distL="0" distR="0">
            <wp:extent cx="4677128" cy="3507845"/>
            <wp:effectExtent l="19050" t="0" r="9172"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693415" cy="3520060"/>
                    </a:xfrm>
                    <a:prstGeom prst="rect">
                      <a:avLst/>
                    </a:prstGeom>
                    <a:noFill/>
                    <a:ln w="9525">
                      <a:noFill/>
                      <a:miter lim="800000"/>
                      <a:headEnd/>
                      <a:tailEnd/>
                    </a:ln>
                  </pic:spPr>
                </pic:pic>
              </a:graphicData>
            </a:graphic>
          </wp:inline>
        </w:drawing>
      </w:r>
    </w:p>
    <w:p w:rsidR="005A552A" w:rsidRPr="008C0344" w:rsidRDefault="00A56AE6" w:rsidP="00A56AE6">
      <w:pPr>
        <w:pStyle w:val="Caption"/>
        <w:ind w:left="720"/>
        <w:rPr>
          <w:caps/>
          <w:color w:val="B2B2B2"/>
        </w:rPr>
      </w:pPr>
      <w:bookmarkStart w:id="34" w:name="_Toc367542294"/>
      <w:r w:rsidRPr="008C0344">
        <w:t xml:space="preserve">Figure </w:t>
      </w:r>
      <w:r w:rsidR="00334C76">
        <w:fldChar w:fldCharType="begin"/>
      </w:r>
      <w:r w:rsidR="00334C76">
        <w:instrText xml:space="preserve"> SEQ Figure \* ARABIC </w:instrText>
      </w:r>
      <w:r w:rsidR="00334C76">
        <w:fldChar w:fldCharType="separate"/>
      </w:r>
      <w:r w:rsidR="00CA53A4">
        <w:rPr>
          <w:noProof/>
        </w:rPr>
        <w:t>2</w:t>
      </w:r>
      <w:r w:rsidR="00334C76">
        <w:rPr>
          <w:noProof/>
        </w:rPr>
        <w:fldChar w:fldCharType="end"/>
      </w:r>
      <w:r w:rsidRPr="008C0344">
        <w:t xml:space="preserve"> Server Configuration</w:t>
      </w:r>
      <w:bookmarkEnd w:id="34"/>
    </w:p>
    <w:p w:rsidR="001E3C85" w:rsidRDefault="005A552A" w:rsidP="001E3C85">
      <w:pPr>
        <w:pStyle w:val="Caption"/>
        <w:ind w:left="720"/>
      </w:pPr>
      <w:r w:rsidRPr="008C0344">
        <w:br w:type="page"/>
      </w:r>
      <w:r w:rsidR="001E3C85">
        <w:lastRenderedPageBreak/>
        <w:t>Upload Server</w:t>
      </w:r>
    </w:p>
    <w:p w:rsidR="001E3C85" w:rsidRDefault="001E3C85" w:rsidP="00A56AE6">
      <w:pPr>
        <w:keepNext/>
        <w:ind w:left="720"/>
      </w:pPr>
      <w:r>
        <w:t>To configure multiple servers, use ‘Upload Server’. To upload the data, use .</w:t>
      </w:r>
      <w:proofErr w:type="spellStart"/>
      <w:r>
        <w:t>csv</w:t>
      </w:r>
      <w:proofErr w:type="spellEnd"/>
      <w:r>
        <w:t xml:space="preserve"> files only. </w:t>
      </w:r>
    </w:p>
    <w:p w:rsidR="00A56AE6" w:rsidRPr="008C0344" w:rsidRDefault="00A22FFC" w:rsidP="00A56AE6">
      <w:pPr>
        <w:keepNext/>
        <w:ind w:left="720"/>
      </w:pPr>
      <w:r>
        <w:rPr>
          <w:noProof/>
          <w:lang w:val="en-US"/>
        </w:rPr>
        <w:drawing>
          <wp:inline distT="0" distB="0" distL="0" distR="0">
            <wp:extent cx="5746115" cy="1145540"/>
            <wp:effectExtent l="1905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46115" cy="1145540"/>
                    </a:xfrm>
                    <a:prstGeom prst="rect">
                      <a:avLst/>
                    </a:prstGeom>
                    <a:noFill/>
                    <a:ln w="9525">
                      <a:noFill/>
                      <a:miter lim="800000"/>
                      <a:headEnd/>
                      <a:tailEnd/>
                    </a:ln>
                  </pic:spPr>
                </pic:pic>
              </a:graphicData>
            </a:graphic>
          </wp:inline>
        </w:drawing>
      </w:r>
    </w:p>
    <w:p w:rsidR="005A552A" w:rsidRPr="008C0344" w:rsidRDefault="00A56AE6" w:rsidP="00920DEB">
      <w:pPr>
        <w:pStyle w:val="Caption"/>
        <w:ind w:left="810"/>
      </w:pPr>
      <w:bookmarkStart w:id="35" w:name="_Toc367542295"/>
      <w:r w:rsidRPr="008C0344">
        <w:t xml:space="preserve">Figure </w:t>
      </w:r>
      <w:r w:rsidR="00334C76">
        <w:fldChar w:fldCharType="begin"/>
      </w:r>
      <w:r w:rsidR="00334C76">
        <w:instrText xml:space="preserve"> SEQ Figure \* ARABIC </w:instrText>
      </w:r>
      <w:r w:rsidR="00334C76">
        <w:fldChar w:fldCharType="separate"/>
      </w:r>
      <w:r w:rsidR="00CA53A4">
        <w:rPr>
          <w:noProof/>
        </w:rPr>
        <w:t>3</w:t>
      </w:r>
      <w:r w:rsidR="00334C76">
        <w:rPr>
          <w:noProof/>
        </w:rPr>
        <w:fldChar w:fldCharType="end"/>
      </w:r>
      <w:r w:rsidRPr="008C0344">
        <w:t xml:space="preserve"> Upload Server</w:t>
      </w:r>
      <w:bookmarkEnd w:id="35"/>
    </w:p>
    <w:p w:rsidR="001E3C85" w:rsidRDefault="001E3C85" w:rsidP="001E3C85">
      <w:pPr>
        <w:tabs>
          <w:tab w:val="left" w:pos="630"/>
        </w:tabs>
        <w:ind w:left="720"/>
      </w:pPr>
      <w:r>
        <w:t>Following are the steps:</w:t>
      </w:r>
    </w:p>
    <w:p w:rsidR="001E3C85" w:rsidRDefault="001E3C85" w:rsidP="00526662">
      <w:pPr>
        <w:numPr>
          <w:ilvl w:val="0"/>
          <w:numId w:val="56"/>
        </w:numPr>
        <w:tabs>
          <w:tab w:val="left" w:pos="630"/>
        </w:tabs>
      </w:pPr>
      <w:r>
        <w:t>Click on ‘Browse’.</w:t>
      </w:r>
    </w:p>
    <w:p w:rsidR="001E3C85" w:rsidRDefault="00FC75D9" w:rsidP="00526662">
      <w:pPr>
        <w:numPr>
          <w:ilvl w:val="0"/>
          <w:numId w:val="56"/>
        </w:numPr>
        <w:tabs>
          <w:tab w:val="left" w:pos="630"/>
        </w:tabs>
      </w:pPr>
      <w:r>
        <w:t>Select a CSV</w:t>
      </w:r>
      <w:r w:rsidR="001E3C85">
        <w:t xml:space="preserve"> file (in which server data is stored) from file</w:t>
      </w:r>
      <w:r w:rsidR="00960863">
        <w:t xml:space="preserve"> </w:t>
      </w:r>
      <w:r w:rsidR="001E3C85">
        <w:t>path.</w:t>
      </w:r>
    </w:p>
    <w:p w:rsidR="001E3C85" w:rsidRDefault="001E3C85" w:rsidP="00526662">
      <w:pPr>
        <w:numPr>
          <w:ilvl w:val="0"/>
          <w:numId w:val="56"/>
        </w:numPr>
        <w:tabs>
          <w:tab w:val="left" w:pos="630"/>
        </w:tabs>
      </w:pPr>
      <w:r>
        <w:t>Click on ‘Upload’.</w:t>
      </w:r>
    </w:p>
    <w:p w:rsidR="001E3C85" w:rsidRDefault="001E3C85" w:rsidP="00526662">
      <w:pPr>
        <w:numPr>
          <w:ilvl w:val="0"/>
          <w:numId w:val="56"/>
        </w:numPr>
        <w:tabs>
          <w:tab w:val="left" w:pos="630"/>
        </w:tabs>
      </w:pPr>
      <w:r>
        <w:t>The servers can be viewed in Server List</w:t>
      </w:r>
    </w:p>
    <w:p w:rsidR="001E3C85" w:rsidRDefault="001E3C85" w:rsidP="00526662">
      <w:pPr>
        <w:numPr>
          <w:ilvl w:val="0"/>
          <w:numId w:val="56"/>
        </w:numPr>
        <w:tabs>
          <w:tab w:val="left" w:pos="630"/>
        </w:tabs>
      </w:pPr>
      <w:r>
        <w:t>On successful configuration of server, click on ‘Back’ button to go back to Login screen.</w:t>
      </w:r>
    </w:p>
    <w:p w:rsidR="001E3C85" w:rsidRDefault="001E3C85" w:rsidP="001E3C85">
      <w:pPr>
        <w:pStyle w:val="Caption"/>
        <w:ind w:left="720"/>
      </w:pPr>
      <w:r>
        <w:br w:type="page"/>
      </w:r>
      <w:r>
        <w:lastRenderedPageBreak/>
        <w:t>Add Server</w:t>
      </w:r>
    </w:p>
    <w:p w:rsidR="001E3C85" w:rsidRPr="001E3C85" w:rsidRDefault="001E3C85" w:rsidP="001E3C85">
      <w:pPr>
        <w:ind w:left="720"/>
      </w:pPr>
      <w:r>
        <w:t>To configure a single server, use ‘Add Server’</w:t>
      </w:r>
    </w:p>
    <w:p w:rsidR="00A56AE6" w:rsidRPr="008C0344" w:rsidRDefault="00A22FFC" w:rsidP="00A56AE6">
      <w:pPr>
        <w:keepNext/>
        <w:ind w:left="720"/>
      </w:pPr>
      <w:r>
        <w:rPr>
          <w:noProof/>
          <w:lang w:val="en-US"/>
        </w:rPr>
        <w:drawing>
          <wp:inline distT="0" distB="0" distL="0" distR="0">
            <wp:extent cx="5727065" cy="1097280"/>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27065" cy="1097280"/>
                    </a:xfrm>
                    <a:prstGeom prst="rect">
                      <a:avLst/>
                    </a:prstGeom>
                    <a:noFill/>
                    <a:ln w="9525">
                      <a:noFill/>
                      <a:miter lim="800000"/>
                      <a:headEnd/>
                      <a:tailEnd/>
                    </a:ln>
                  </pic:spPr>
                </pic:pic>
              </a:graphicData>
            </a:graphic>
          </wp:inline>
        </w:drawing>
      </w:r>
    </w:p>
    <w:p w:rsidR="005A552A" w:rsidRDefault="00A56AE6" w:rsidP="00920DEB">
      <w:pPr>
        <w:pStyle w:val="Caption"/>
        <w:ind w:left="720"/>
      </w:pPr>
      <w:bookmarkStart w:id="36" w:name="_Toc367542296"/>
      <w:r w:rsidRPr="008C0344">
        <w:t xml:space="preserve">Figure </w:t>
      </w:r>
      <w:r w:rsidR="00334C76">
        <w:fldChar w:fldCharType="begin"/>
      </w:r>
      <w:r w:rsidR="00334C76">
        <w:instrText xml:space="preserve"> SEQ Figure \* ARABIC </w:instrText>
      </w:r>
      <w:r w:rsidR="00334C76">
        <w:fldChar w:fldCharType="separate"/>
      </w:r>
      <w:r w:rsidR="00CA53A4">
        <w:rPr>
          <w:noProof/>
        </w:rPr>
        <w:t>4</w:t>
      </w:r>
      <w:r w:rsidR="00334C76">
        <w:rPr>
          <w:noProof/>
        </w:rPr>
        <w:fldChar w:fldCharType="end"/>
      </w:r>
      <w:r w:rsidRPr="008C0344">
        <w:t xml:space="preserve"> Add Server</w:t>
      </w:r>
      <w:bookmarkEnd w:id="36"/>
    </w:p>
    <w:p w:rsidR="00C252A7" w:rsidRDefault="00C252A7" w:rsidP="00C252A7">
      <w:pPr>
        <w:tabs>
          <w:tab w:val="left" w:pos="630"/>
        </w:tabs>
        <w:ind w:left="720"/>
      </w:pPr>
      <w:r>
        <w:t>Following are the steps:</w:t>
      </w:r>
    </w:p>
    <w:p w:rsidR="00C252A7" w:rsidRDefault="00C252A7" w:rsidP="00526662">
      <w:pPr>
        <w:numPr>
          <w:ilvl w:val="0"/>
          <w:numId w:val="57"/>
        </w:numPr>
        <w:tabs>
          <w:tab w:val="left" w:pos="630"/>
        </w:tabs>
      </w:pPr>
      <w:r>
        <w:t>Enter valid server name.</w:t>
      </w:r>
    </w:p>
    <w:p w:rsidR="00C252A7" w:rsidRDefault="00C252A7" w:rsidP="00526662">
      <w:pPr>
        <w:numPr>
          <w:ilvl w:val="0"/>
          <w:numId w:val="57"/>
        </w:numPr>
        <w:tabs>
          <w:tab w:val="left" w:pos="630"/>
        </w:tabs>
      </w:pPr>
      <w:r>
        <w:t>Enter valid IP Address.</w:t>
      </w:r>
    </w:p>
    <w:p w:rsidR="00C252A7" w:rsidRDefault="00C252A7" w:rsidP="00526662">
      <w:pPr>
        <w:numPr>
          <w:ilvl w:val="0"/>
          <w:numId w:val="57"/>
        </w:numPr>
        <w:tabs>
          <w:tab w:val="left" w:pos="630"/>
        </w:tabs>
      </w:pPr>
      <w:r>
        <w:t>Enter valid port number. It should be numeric.</w:t>
      </w:r>
    </w:p>
    <w:p w:rsidR="00C252A7" w:rsidRDefault="00C252A7" w:rsidP="00526662">
      <w:pPr>
        <w:numPr>
          <w:ilvl w:val="0"/>
          <w:numId w:val="57"/>
        </w:numPr>
        <w:tabs>
          <w:tab w:val="left" w:pos="630"/>
        </w:tabs>
      </w:pPr>
      <w:r>
        <w:t>Click on ‘Add’.</w:t>
      </w:r>
    </w:p>
    <w:p w:rsidR="00C252A7" w:rsidRDefault="00C252A7" w:rsidP="00526662">
      <w:pPr>
        <w:numPr>
          <w:ilvl w:val="0"/>
          <w:numId w:val="57"/>
        </w:numPr>
        <w:tabs>
          <w:tab w:val="left" w:pos="630"/>
        </w:tabs>
      </w:pPr>
      <w:r>
        <w:t>On successful configuration of server, click on ‘Back’ button to go back to Login screen.</w:t>
      </w:r>
    </w:p>
    <w:p w:rsidR="00C252A7" w:rsidRDefault="00C252A7" w:rsidP="00C252A7">
      <w:pPr>
        <w:pStyle w:val="Caption"/>
      </w:pPr>
    </w:p>
    <w:p w:rsidR="005A552A" w:rsidRDefault="00C252A7" w:rsidP="00C252A7">
      <w:pPr>
        <w:pStyle w:val="Caption"/>
        <w:tabs>
          <w:tab w:val="left" w:pos="180"/>
        </w:tabs>
        <w:ind w:left="720"/>
      </w:pPr>
      <w:r>
        <w:br w:type="page"/>
      </w:r>
      <w:r>
        <w:lastRenderedPageBreak/>
        <w:t>Server list</w:t>
      </w:r>
    </w:p>
    <w:p w:rsidR="00C252A7" w:rsidRPr="00C252A7" w:rsidRDefault="00C252A7" w:rsidP="00C252A7">
      <w:pPr>
        <w:ind w:left="720"/>
      </w:pPr>
      <w:r>
        <w:t>The configured servers are displayed in the server list.</w:t>
      </w:r>
    </w:p>
    <w:p w:rsidR="00A56AE6" w:rsidRPr="008C0344" w:rsidRDefault="00A22FFC" w:rsidP="00A56AE6">
      <w:pPr>
        <w:keepNext/>
        <w:ind w:left="720"/>
      </w:pPr>
      <w:r>
        <w:rPr>
          <w:noProof/>
          <w:lang w:val="en-US"/>
        </w:rPr>
        <w:drawing>
          <wp:inline distT="0" distB="0" distL="0" distR="0">
            <wp:extent cx="5736590" cy="222313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36590" cy="2223135"/>
                    </a:xfrm>
                    <a:prstGeom prst="rect">
                      <a:avLst/>
                    </a:prstGeom>
                    <a:noFill/>
                    <a:ln w="9525">
                      <a:noFill/>
                      <a:miter lim="800000"/>
                      <a:headEnd/>
                      <a:tailEnd/>
                    </a:ln>
                  </pic:spPr>
                </pic:pic>
              </a:graphicData>
            </a:graphic>
          </wp:inline>
        </w:drawing>
      </w:r>
    </w:p>
    <w:p w:rsidR="005A552A" w:rsidRPr="008C0344" w:rsidRDefault="00A56AE6" w:rsidP="00920DEB">
      <w:pPr>
        <w:pStyle w:val="Caption"/>
        <w:ind w:left="720"/>
      </w:pPr>
      <w:bookmarkStart w:id="37" w:name="_Toc367542297"/>
      <w:r w:rsidRPr="008C0344">
        <w:t xml:space="preserve">Figure </w:t>
      </w:r>
      <w:r w:rsidR="00334C76">
        <w:fldChar w:fldCharType="begin"/>
      </w:r>
      <w:r w:rsidR="00334C76">
        <w:instrText xml:space="preserve"> SEQ Figure \* ARABIC </w:instrText>
      </w:r>
      <w:r w:rsidR="00334C76">
        <w:fldChar w:fldCharType="separate"/>
      </w:r>
      <w:r w:rsidR="00CA53A4">
        <w:rPr>
          <w:noProof/>
        </w:rPr>
        <w:t>5</w:t>
      </w:r>
      <w:r w:rsidR="00334C76">
        <w:rPr>
          <w:noProof/>
        </w:rPr>
        <w:fldChar w:fldCharType="end"/>
      </w:r>
      <w:r w:rsidRPr="008C0344">
        <w:t xml:space="preserve"> Server List</w:t>
      </w:r>
      <w:bookmarkEnd w:id="37"/>
    </w:p>
    <w:p w:rsidR="006757D2" w:rsidRDefault="006757D2" w:rsidP="008E37E7">
      <w:pPr>
        <w:tabs>
          <w:tab w:val="left" w:pos="630"/>
        </w:tabs>
        <w:ind w:left="1080"/>
      </w:pPr>
    </w:p>
    <w:p w:rsidR="00C252A7" w:rsidRDefault="00C252A7" w:rsidP="00C252A7">
      <w:pPr>
        <w:pStyle w:val="Caption"/>
        <w:ind w:left="720"/>
      </w:pPr>
      <w:r>
        <w:br w:type="page"/>
      </w:r>
      <w:r>
        <w:lastRenderedPageBreak/>
        <w:t>Update Server details</w:t>
      </w:r>
    </w:p>
    <w:p w:rsidR="00C252A7" w:rsidRDefault="00C252A7" w:rsidP="00C252A7">
      <w:pPr>
        <w:ind w:left="720"/>
      </w:pPr>
      <w:r>
        <w:t xml:space="preserve">The configured server details like IP address and port can be updated. </w:t>
      </w:r>
    </w:p>
    <w:p w:rsidR="00A56AE6" w:rsidRPr="008C0344" w:rsidRDefault="00A22FFC" w:rsidP="00C252A7">
      <w:pPr>
        <w:pStyle w:val="Caption"/>
        <w:ind w:left="720"/>
      </w:pPr>
      <w:r>
        <w:rPr>
          <w:noProof/>
          <w:lang w:val="en-US"/>
        </w:rPr>
        <w:drawing>
          <wp:inline distT="0" distB="0" distL="0" distR="0">
            <wp:extent cx="4629785" cy="29165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629785" cy="2916555"/>
                    </a:xfrm>
                    <a:prstGeom prst="rect">
                      <a:avLst/>
                    </a:prstGeom>
                    <a:noFill/>
                    <a:ln w="9525">
                      <a:noFill/>
                      <a:miter lim="800000"/>
                      <a:headEnd/>
                      <a:tailEnd/>
                    </a:ln>
                  </pic:spPr>
                </pic:pic>
              </a:graphicData>
            </a:graphic>
          </wp:inline>
        </w:drawing>
      </w:r>
    </w:p>
    <w:p w:rsidR="00C95AC9" w:rsidRPr="008C0344" w:rsidRDefault="00A56AE6" w:rsidP="00920DEB">
      <w:pPr>
        <w:pStyle w:val="Caption"/>
        <w:ind w:left="720"/>
        <w:rPr>
          <w:b w:val="0"/>
          <w:color w:val="B2B2B2"/>
        </w:rPr>
      </w:pPr>
      <w:bookmarkStart w:id="38" w:name="_Toc367542298"/>
      <w:r w:rsidRPr="008C0344">
        <w:t xml:space="preserve">Figure </w:t>
      </w:r>
      <w:r w:rsidR="00334C76">
        <w:fldChar w:fldCharType="begin"/>
      </w:r>
      <w:r w:rsidR="00334C76">
        <w:instrText xml:space="preserve"> SEQ Figure \* ARABIC </w:instrText>
      </w:r>
      <w:r w:rsidR="00334C76">
        <w:fldChar w:fldCharType="separate"/>
      </w:r>
      <w:r w:rsidR="00CA53A4">
        <w:rPr>
          <w:noProof/>
        </w:rPr>
        <w:t>6</w:t>
      </w:r>
      <w:r w:rsidR="00334C76">
        <w:rPr>
          <w:noProof/>
        </w:rPr>
        <w:fldChar w:fldCharType="end"/>
      </w:r>
      <w:r w:rsidRPr="008C0344">
        <w:t xml:space="preserve"> Update Server details</w:t>
      </w:r>
      <w:bookmarkEnd w:id="38"/>
    </w:p>
    <w:p w:rsidR="008E37E7" w:rsidRDefault="008E37E7" w:rsidP="008E37E7">
      <w:pPr>
        <w:tabs>
          <w:tab w:val="left" w:pos="630"/>
        </w:tabs>
        <w:ind w:left="720"/>
      </w:pPr>
      <w:r>
        <w:t>Following are the steps:</w:t>
      </w:r>
    </w:p>
    <w:p w:rsidR="008E37E7" w:rsidRDefault="008E37E7" w:rsidP="00526662">
      <w:pPr>
        <w:numPr>
          <w:ilvl w:val="0"/>
          <w:numId w:val="58"/>
        </w:numPr>
        <w:tabs>
          <w:tab w:val="left" w:pos="630"/>
        </w:tabs>
      </w:pPr>
      <w:r>
        <w:t>Select the desired server from the server list.</w:t>
      </w:r>
    </w:p>
    <w:p w:rsidR="008E37E7" w:rsidRDefault="008E37E7" w:rsidP="00526662">
      <w:pPr>
        <w:numPr>
          <w:ilvl w:val="0"/>
          <w:numId w:val="58"/>
        </w:numPr>
        <w:tabs>
          <w:tab w:val="left" w:pos="630"/>
        </w:tabs>
      </w:pPr>
      <w:r>
        <w:t>The selected server details are populated in Add Server section.</w:t>
      </w:r>
    </w:p>
    <w:p w:rsidR="008E37E7" w:rsidRDefault="008E37E7" w:rsidP="00526662">
      <w:pPr>
        <w:numPr>
          <w:ilvl w:val="0"/>
          <w:numId w:val="58"/>
        </w:numPr>
        <w:tabs>
          <w:tab w:val="left" w:pos="630"/>
        </w:tabs>
      </w:pPr>
      <w:r>
        <w:t>Update the desired details such as IP address and port.</w:t>
      </w:r>
    </w:p>
    <w:p w:rsidR="008E37E7" w:rsidRDefault="008E37E7" w:rsidP="00526662">
      <w:pPr>
        <w:numPr>
          <w:ilvl w:val="0"/>
          <w:numId w:val="58"/>
        </w:numPr>
        <w:tabs>
          <w:tab w:val="left" w:pos="630"/>
        </w:tabs>
      </w:pPr>
      <w:r>
        <w:t>Click on ‘Update’. This updates the server list with the appropriate changes.</w:t>
      </w:r>
    </w:p>
    <w:p w:rsidR="008E37E7" w:rsidRDefault="00E925A2" w:rsidP="00526662">
      <w:pPr>
        <w:numPr>
          <w:ilvl w:val="0"/>
          <w:numId w:val="58"/>
        </w:numPr>
        <w:tabs>
          <w:tab w:val="left" w:pos="630"/>
        </w:tabs>
      </w:pPr>
      <w:r w:rsidRPr="008E37E7">
        <w:t>Click on ‘Back’ button to go back to Login screen.</w:t>
      </w:r>
    </w:p>
    <w:p w:rsidR="00591E79" w:rsidRPr="008C0344" w:rsidRDefault="00E44058" w:rsidP="00DA360D">
      <w:pPr>
        <w:pStyle w:val="Heading1"/>
      </w:pPr>
      <w:bookmarkStart w:id="39" w:name="_Toc395101170"/>
      <w:r w:rsidRPr="008C0344">
        <w:lastRenderedPageBreak/>
        <w:t>Home screen</w:t>
      </w:r>
      <w:bookmarkEnd w:id="30"/>
      <w:bookmarkEnd w:id="31"/>
      <w:bookmarkEnd w:id="39"/>
    </w:p>
    <w:p w:rsidR="00AD1792" w:rsidRPr="008C0344" w:rsidRDefault="00AD6825" w:rsidP="00613576">
      <w:pPr>
        <w:ind w:left="720"/>
      </w:pPr>
      <w:r w:rsidRPr="008C0344">
        <w:t xml:space="preserve">The home screen </w:t>
      </w:r>
      <w:r w:rsidR="00920DEB" w:rsidRPr="008C0344">
        <w:t>displays</w:t>
      </w:r>
      <w:r w:rsidRPr="008C0344">
        <w:t xml:space="preserve"> all the configured installations</w:t>
      </w:r>
      <w:r w:rsidR="00920DEB" w:rsidRPr="008C0344">
        <w:t>, to which the user has an access to view, along</w:t>
      </w:r>
      <w:r w:rsidRPr="008C0344">
        <w:t xml:space="preserve"> with </w:t>
      </w:r>
      <w:r w:rsidR="00B41C79" w:rsidRPr="008C0344">
        <w:t>their last executed</w:t>
      </w:r>
      <w:r w:rsidRPr="008C0344">
        <w:t xml:space="preserve"> batch details. There are two views for home screen </w:t>
      </w:r>
      <w:r w:rsidR="00B41C79" w:rsidRPr="008C0344">
        <w:t>namely</w:t>
      </w:r>
      <w:r w:rsidRPr="008C0344">
        <w:t xml:space="preserve"> </w:t>
      </w:r>
      <w:r w:rsidR="00467D61">
        <w:t>‘</w:t>
      </w:r>
      <w:r w:rsidR="00B41C79" w:rsidRPr="008C0344">
        <w:t>POD VIEW</w:t>
      </w:r>
      <w:r w:rsidR="00467D61">
        <w:t>’</w:t>
      </w:r>
      <w:r w:rsidRPr="008C0344">
        <w:t xml:space="preserve"> and </w:t>
      </w:r>
      <w:r w:rsidR="00467D61">
        <w:t>‘</w:t>
      </w:r>
      <w:r w:rsidR="00B41C79" w:rsidRPr="008C0344">
        <w:t>LIST VIEW</w:t>
      </w:r>
      <w:r w:rsidR="00467D61">
        <w:t>’</w:t>
      </w:r>
      <w:r w:rsidRPr="008C0344">
        <w:t xml:space="preserve">. </w:t>
      </w:r>
      <w:r w:rsidR="00E44058" w:rsidRPr="008C0344">
        <w:t xml:space="preserve">The </w:t>
      </w:r>
      <w:r w:rsidRPr="008C0344">
        <w:t>default home screen</w:t>
      </w:r>
      <w:r w:rsidR="00E44058" w:rsidRPr="008C0344">
        <w:t xml:space="preserve"> </w:t>
      </w:r>
      <w:r w:rsidRPr="008C0344">
        <w:t>is ‘</w:t>
      </w:r>
      <w:r w:rsidR="00B41C79" w:rsidRPr="008C0344">
        <w:t>POD VIEW</w:t>
      </w:r>
      <w:r w:rsidRPr="008C0344">
        <w:t>’</w:t>
      </w:r>
      <w:r w:rsidR="00AD1792" w:rsidRPr="008C0344">
        <w:t xml:space="preserve">, which shows installations in pod format as shown below: </w:t>
      </w:r>
    </w:p>
    <w:p w:rsidR="003F33E1" w:rsidRPr="008C0344" w:rsidRDefault="00A22FFC" w:rsidP="008E1A3B">
      <w:pPr>
        <w:keepNext/>
        <w:ind w:left="720"/>
      </w:pPr>
      <w:r>
        <w:rPr>
          <w:noProof/>
          <w:lang w:val="en-US"/>
        </w:rPr>
        <w:drawing>
          <wp:inline distT="0" distB="0" distL="0" distR="0">
            <wp:extent cx="4370070" cy="32632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370070" cy="3263265"/>
                    </a:xfrm>
                    <a:prstGeom prst="rect">
                      <a:avLst/>
                    </a:prstGeom>
                    <a:noFill/>
                    <a:ln w="9525">
                      <a:noFill/>
                      <a:miter lim="800000"/>
                      <a:headEnd/>
                      <a:tailEnd/>
                    </a:ln>
                  </pic:spPr>
                </pic:pic>
              </a:graphicData>
            </a:graphic>
          </wp:inline>
        </w:drawing>
      </w:r>
    </w:p>
    <w:p w:rsidR="00E44058" w:rsidRPr="008C0344" w:rsidRDefault="003F33E1" w:rsidP="008E1A3B">
      <w:pPr>
        <w:pStyle w:val="Caption"/>
        <w:ind w:left="720"/>
        <w:rPr>
          <w:b w:val="0"/>
          <w:noProof/>
        </w:rPr>
      </w:pPr>
      <w:bookmarkStart w:id="40" w:name="_Toc367542299"/>
      <w:r w:rsidRPr="008C0344">
        <w:t xml:space="preserve">Figure </w:t>
      </w:r>
      <w:r w:rsidR="00334C76">
        <w:fldChar w:fldCharType="begin"/>
      </w:r>
      <w:r w:rsidR="00334C76">
        <w:instrText xml:space="preserve"> SEQ Figure \* ARABIC </w:instrText>
      </w:r>
      <w:r w:rsidR="00334C76">
        <w:fldChar w:fldCharType="separate"/>
      </w:r>
      <w:r w:rsidR="00CA53A4">
        <w:rPr>
          <w:noProof/>
        </w:rPr>
        <w:t>7</w:t>
      </w:r>
      <w:r w:rsidR="00334C76">
        <w:rPr>
          <w:noProof/>
        </w:rPr>
        <w:fldChar w:fldCharType="end"/>
      </w:r>
      <w:r w:rsidRPr="008C0344">
        <w:t xml:space="preserve"> Home Screen</w:t>
      </w:r>
      <w:r w:rsidR="00565AAD" w:rsidRPr="008C0344">
        <w:t xml:space="preserve"> Pods View</w:t>
      </w:r>
      <w:bookmarkEnd w:id="40"/>
    </w:p>
    <w:p w:rsidR="00871150" w:rsidRPr="00D72AC2" w:rsidRDefault="00576CCB" w:rsidP="008E1A3B">
      <w:pPr>
        <w:ind w:left="720"/>
        <w:rPr>
          <w:b/>
          <w:i/>
          <w:noProof/>
        </w:rPr>
      </w:pPr>
      <w:r w:rsidRPr="00D72AC2">
        <w:rPr>
          <w:b/>
          <w:i/>
        </w:rPr>
        <w:t>Note:</w:t>
      </w:r>
      <w:r w:rsidRPr="00D72AC2">
        <w:rPr>
          <w:i/>
        </w:rPr>
        <w:t xml:space="preserve"> </w:t>
      </w:r>
      <w:r w:rsidR="00AD1792" w:rsidRPr="00D72AC2">
        <w:rPr>
          <w:i/>
        </w:rPr>
        <w:t xml:space="preserve">The user can set the </w:t>
      </w:r>
      <w:r w:rsidRPr="00D72AC2">
        <w:rPr>
          <w:i/>
        </w:rPr>
        <w:t xml:space="preserve">default </w:t>
      </w:r>
      <w:r w:rsidR="00AD1792" w:rsidRPr="00D72AC2">
        <w:rPr>
          <w:i/>
        </w:rPr>
        <w:t xml:space="preserve">view in the user profile. </w:t>
      </w:r>
      <w:r w:rsidR="008C0344" w:rsidRPr="00D72AC2">
        <w:rPr>
          <w:i/>
        </w:rPr>
        <w:t>Once logged in,</w:t>
      </w:r>
      <w:r w:rsidR="00AD1792" w:rsidRPr="00D72AC2">
        <w:rPr>
          <w:i/>
        </w:rPr>
        <w:t xml:space="preserve"> the </w:t>
      </w:r>
      <w:r w:rsidRPr="00D72AC2">
        <w:rPr>
          <w:i/>
        </w:rPr>
        <w:t xml:space="preserve">default </w:t>
      </w:r>
      <w:r w:rsidR="00AD1792" w:rsidRPr="00D72AC2">
        <w:rPr>
          <w:i/>
        </w:rPr>
        <w:t xml:space="preserve">view can </w:t>
      </w:r>
      <w:r w:rsidRPr="00D72AC2">
        <w:rPr>
          <w:i/>
        </w:rPr>
        <w:t>be switched between the P</w:t>
      </w:r>
      <w:r w:rsidR="00D72AC2">
        <w:rPr>
          <w:i/>
        </w:rPr>
        <w:t>OD</w:t>
      </w:r>
      <w:r w:rsidRPr="00D72AC2">
        <w:rPr>
          <w:i/>
        </w:rPr>
        <w:t xml:space="preserve">/LIST VIEW. </w:t>
      </w:r>
    </w:p>
    <w:p w:rsidR="00A56AE6" w:rsidRPr="008C0344" w:rsidRDefault="00A22FFC" w:rsidP="00A56AE6">
      <w:pPr>
        <w:keepNext/>
        <w:ind w:left="720"/>
      </w:pPr>
      <w:r>
        <w:rPr>
          <w:noProof/>
          <w:lang w:val="en-US"/>
        </w:rPr>
        <w:lastRenderedPageBreak/>
        <w:drawing>
          <wp:inline distT="0" distB="0" distL="0" distR="0">
            <wp:extent cx="6102350" cy="4572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6102350" cy="4572000"/>
                    </a:xfrm>
                    <a:prstGeom prst="rect">
                      <a:avLst/>
                    </a:prstGeom>
                    <a:noFill/>
                    <a:ln w="9525">
                      <a:noFill/>
                      <a:miter lim="800000"/>
                      <a:headEnd/>
                      <a:tailEnd/>
                    </a:ln>
                  </pic:spPr>
                </pic:pic>
              </a:graphicData>
            </a:graphic>
          </wp:inline>
        </w:drawing>
      </w:r>
    </w:p>
    <w:p w:rsidR="00AD1792" w:rsidRPr="008C0344" w:rsidRDefault="00A56AE6" w:rsidP="00A56AE6">
      <w:pPr>
        <w:pStyle w:val="Caption"/>
        <w:ind w:left="720"/>
      </w:pPr>
      <w:bookmarkStart w:id="41" w:name="_Toc367542300"/>
      <w:r w:rsidRPr="008C0344">
        <w:t xml:space="preserve">Figure </w:t>
      </w:r>
      <w:r w:rsidR="00334C76">
        <w:fldChar w:fldCharType="begin"/>
      </w:r>
      <w:r w:rsidR="00334C76">
        <w:instrText xml:space="preserve"> SEQ Figure \* ARABIC </w:instrText>
      </w:r>
      <w:r w:rsidR="00334C76">
        <w:fldChar w:fldCharType="separate"/>
      </w:r>
      <w:r w:rsidR="00CA53A4">
        <w:rPr>
          <w:noProof/>
        </w:rPr>
        <w:t>8</w:t>
      </w:r>
      <w:r w:rsidR="00334C76">
        <w:rPr>
          <w:noProof/>
        </w:rPr>
        <w:fldChar w:fldCharType="end"/>
      </w:r>
      <w:r w:rsidRPr="008C0344">
        <w:t xml:space="preserve"> Home Screen List View</w:t>
      </w:r>
      <w:bookmarkEnd w:id="41"/>
    </w:p>
    <w:p w:rsidR="00AD1792" w:rsidRPr="008C0344" w:rsidRDefault="00AD1792" w:rsidP="00E44058">
      <w:pPr>
        <w:ind w:left="432"/>
      </w:pPr>
    </w:p>
    <w:p w:rsidR="00E44058" w:rsidRPr="008C0344" w:rsidRDefault="0051782C" w:rsidP="008E1A3B">
      <w:pPr>
        <w:ind w:left="720"/>
      </w:pPr>
      <w:r w:rsidRPr="008C0344">
        <w:t>The home screen has features like view batch details, start</w:t>
      </w:r>
      <w:r w:rsidR="00803B0D" w:rsidRPr="008C0344">
        <w:t>/resume</w:t>
      </w:r>
      <w:r w:rsidRPr="008C0344">
        <w:t xml:space="preserve"> or stop batch</w:t>
      </w:r>
      <w:r w:rsidR="009B2B8B" w:rsidRPr="008C0344">
        <w:t xml:space="preserve"> for each installation</w:t>
      </w:r>
      <w:r w:rsidRPr="008C0344">
        <w:t xml:space="preserve">. The links for Home and Logout on the top right corner provide the facility to </w:t>
      </w:r>
      <w:r w:rsidR="00576CCB" w:rsidRPr="008C0344">
        <w:t xml:space="preserve">navigate to </w:t>
      </w:r>
      <w:r w:rsidRPr="008C0344">
        <w:t>home page and log out from the sy</w:t>
      </w:r>
      <w:r w:rsidR="00C54619" w:rsidRPr="008C0344">
        <w:t>s</w:t>
      </w:r>
      <w:r w:rsidRPr="008C0344">
        <w:t>tem respectively.</w:t>
      </w:r>
      <w:r w:rsidR="00576CCB" w:rsidRPr="008C0344">
        <w:t xml:space="preserve"> The home link also refreshes the data displayed on the home screen.</w:t>
      </w:r>
    </w:p>
    <w:p w:rsidR="00085DC9" w:rsidRPr="008C0344" w:rsidRDefault="00576CCB" w:rsidP="0097412B">
      <w:pPr>
        <w:ind w:left="720"/>
      </w:pPr>
      <w:r w:rsidRPr="008C0344">
        <w:t>I</w:t>
      </w:r>
      <w:r w:rsidR="00AD1792" w:rsidRPr="008C0344">
        <w:t xml:space="preserve">n </w:t>
      </w:r>
      <w:r w:rsidR="00B41C79" w:rsidRPr="008C0344">
        <w:t>POD VIEW</w:t>
      </w:r>
      <w:r w:rsidRPr="008C0344">
        <w:t xml:space="preserve">, </w:t>
      </w:r>
      <w:r w:rsidR="00AD1792" w:rsidRPr="008C0344">
        <w:t xml:space="preserve">the </w:t>
      </w:r>
      <w:r w:rsidRPr="008C0344">
        <w:t xml:space="preserve">position of a pod can be changed by </w:t>
      </w:r>
      <w:r w:rsidR="00085DC9" w:rsidRPr="008C0344">
        <w:t>drag</w:t>
      </w:r>
      <w:r w:rsidRPr="008C0344">
        <w:t>ging</w:t>
      </w:r>
      <w:r w:rsidR="00085DC9" w:rsidRPr="008C0344">
        <w:t xml:space="preserve"> </w:t>
      </w:r>
      <w:r w:rsidRPr="008C0344">
        <w:t>and releasing</w:t>
      </w:r>
      <w:r w:rsidR="008C0344">
        <w:t xml:space="preserve"> it</w:t>
      </w:r>
      <w:r w:rsidRPr="008C0344">
        <w:t xml:space="preserve"> to a new position</w:t>
      </w:r>
      <w:r w:rsidR="00871150" w:rsidRPr="008C0344">
        <w:t xml:space="preserve">. </w:t>
      </w:r>
      <w:r w:rsidR="008C0344">
        <w:t xml:space="preserve">One can </w:t>
      </w:r>
      <w:r w:rsidR="00085DC9" w:rsidRPr="008C0344">
        <w:t xml:space="preserve">maximise, minimise or close </w:t>
      </w:r>
      <w:r w:rsidRPr="008C0344">
        <w:t>a</w:t>
      </w:r>
      <w:r w:rsidR="00085DC9" w:rsidRPr="008C0344">
        <w:t xml:space="preserve"> pod.</w:t>
      </w:r>
      <w:r w:rsidR="00871150" w:rsidRPr="008C0344">
        <w:t xml:space="preserve"> </w:t>
      </w:r>
      <w:r w:rsidRPr="008C0344">
        <w:t>T</w:t>
      </w:r>
      <w:r w:rsidR="00085DC9" w:rsidRPr="008C0344">
        <w:t>o close any pod</w:t>
      </w:r>
      <w:r w:rsidR="008C0344">
        <w:t>(s)</w:t>
      </w:r>
      <w:r w:rsidR="00085DC9" w:rsidRPr="008C0344">
        <w:t>, click on the top right corner ‘X’ button to close.</w:t>
      </w:r>
      <w:r w:rsidR="00871150" w:rsidRPr="008C0344">
        <w:t xml:space="preserve"> </w:t>
      </w:r>
      <w:r w:rsidR="00946F3C" w:rsidRPr="008C0344">
        <w:t xml:space="preserve">These features of the pod are applicable to all the pods </w:t>
      </w:r>
      <w:r w:rsidR="008C0344">
        <w:t>across the system</w:t>
      </w:r>
      <w:r w:rsidR="00946F3C" w:rsidRPr="008C0344">
        <w:t xml:space="preserve">. </w:t>
      </w:r>
      <w:r w:rsidR="00085DC9" w:rsidRPr="008C0344">
        <w:t xml:space="preserve">To restore a pod after closure, click on ‘Customize your Settings’ link. A pop up will show the list </w:t>
      </w:r>
      <w:r w:rsidR="008C0344">
        <w:t xml:space="preserve">of </w:t>
      </w:r>
      <w:r w:rsidR="00085DC9" w:rsidRPr="008C0344">
        <w:t xml:space="preserve">closed </w:t>
      </w:r>
      <w:r w:rsidR="008C0344">
        <w:t>pod(s)</w:t>
      </w:r>
      <w:r w:rsidR="00085DC9" w:rsidRPr="008C0344">
        <w:t xml:space="preserve"> </w:t>
      </w:r>
      <w:r w:rsidR="00EA01CA" w:rsidRPr="008C0344">
        <w:t xml:space="preserve">or non-opened </w:t>
      </w:r>
      <w:r w:rsidR="008C0344">
        <w:t>pod(s)</w:t>
      </w:r>
      <w:r w:rsidR="00EA01CA" w:rsidRPr="008C0344">
        <w:t xml:space="preserve"> </w:t>
      </w:r>
      <w:r w:rsidR="008C0344">
        <w:t>(if any). Check the pod(</w:t>
      </w:r>
      <w:r w:rsidR="00085DC9" w:rsidRPr="008C0344">
        <w:t>s</w:t>
      </w:r>
      <w:r w:rsidR="008C0344">
        <w:t>)</w:t>
      </w:r>
      <w:r w:rsidR="00085DC9" w:rsidRPr="008C0344">
        <w:t xml:space="preserve"> </w:t>
      </w:r>
      <w:r w:rsidR="00EA01CA" w:rsidRPr="008C0344">
        <w:t>and click on ‘Submit’</w:t>
      </w:r>
      <w:r w:rsidR="0097412B" w:rsidRPr="008C0344">
        <w:t xml:space="preserve"> to restore the respective </w:t>
      </w:r>
      <w:r w:rsidR="008C0344">
        <w:t>pod(s)</w:t>
      </w:r>
      <w:r w:rsidR="00EA01CA" w:rsidRPr="008C0344">
        <w:t>.</w:t>
      </w:r>
      <w:r w:rsidR="008C0344">
        <w:t xml:space="preserve"> </w:t>
      </w:r>
      <w:r w:rsidR="0097412B" w:rsidRPr="008C0344">
        <w:t>T</w:t>
      </w:r>
      <w:r w:rsidR="00085DC9" w:rsidRPr="008C0344">
        <w:t xml:space="preserve">o minimise any pod or pods, click on the top right corner ‘-’ button. The minimised pod </w:t>
      </w:r>
      <w:r w:rsidR="0097412B" w:rsidRPr="008C0344">
        <w:t>are stored</w:t>
      </w:r>
      <w:r w:rsidR="008C0344">
        <w:t xml:space="preserve"> </w:t>
      </w:r>
      <w:r w:rsidR="00085DC9" w:rsidRPr="008C0344">
        <w:t>just above the ‘Customize your Settings’ link.</w:t>
      </w:r>
      <w:r w:rsidR="008C0344">
        <w:t xml:space="preserve"> </w:t>
      </w:r>
      <w:r w:rsidR="00085DC9" w:rsidRPr="008C0344">
        <w:t xml:space="preserve">To restore a minimised pod, user can double click on the </w:t>
      </w:r>
      <w:r w:rsidR="008C0344">
        <w:t>pod(s)</w:t>
      </w:r>
      <w:r w:rsidR="00085DC9" w:rsidRPr="008C0344">
        <w:t>.</w:t>
      </w:r>
    </w:p>
    <w:p w:rsidR="00085DC9" w:rsidRPr="008C0344" w:rsidRDefault="00085DC9" w:rsidP="008E1A3B">
      <w:pPr>
        <w:ind w:left="720"/>
      </w:pPr>
      <w:r w:rsidRPr="008C0344">
        <w:t>Every installation / pod will have information like:</w:t>
      </w:r>
    </w:p>
    <w:p w:rsidR="003E5576" w:rsidRPr="008C0344" w:rsidRDefault="003E5576" w:rsidP="00526662">
      <w:pPr>
        <w:numPr>
          <w:ilvl w:val="0"/>
          <w:numId w:val="37"/>
        </w:numPr>
        <w:ind w:left="1440" w:firstLine="0"/>
      </w:pPr>
      <w:r w:rsidRPr="008C0344">
        <w:t xml:space="preserve">The </w:t>
      </w:r>
      <w:r w:rsidR="00F646CE" w:rsidRPr="008C0344">
        <w:t xml:space="preserve">installation code, </w:t>
      </w:r>
      <w:r w:rsidRPr="008C0344">
        <w:t>batch number and batch revision number.</w:t>
      </w:r>
    </w:p>
    <w:p w:rsidR="003E5576" w:rsidRPr="008C0344" w:rsidRDefault="003E5576" w:rsidP="00526662">
      <w:pPr>
        <w:numPr>
          <w:ilvl w:val="0"/>
          <w:numId w:val="37"/>
        </w:numPr>
        <w:ind w:left="1440" w:firstLine="0"/>
      </w:pPr>
      <w:r w:rsidRPr="008C0344">
        <w:t>Batch Start time</w:t>
      </w:r>
    </w:p>
    <w:p w:rsidR="003E5576" w:rsidRPr="008C0344" w:rsidRDefault="003E5576" w:rsidP="00526662">
      <w:pPr>
        <w:numPr>
          <w:ilvl w:val="0"/>
          <w:numId w:val="37"/>
        </w:numPr>
        <w:ind w:left="1440" w:firstLine="0"/>
      </w:pPr>
      <w:r w:rsidRPr="008C0344">
        <w:t>Batch End time</w:t>
      </w:r>
    </w:p>
    <w:p w:rsidR="003E5576" w:rsidRPr="008C0344" w:rsidRDefault="003E5576" w:rsidP="00526662">
      <w:pPr>
        <w:numPr>
          <w:ilvl w:val="0"/>
          <w:numId w:val="37"/>
        </w:numPr>
        <w:ind w:left="1440" w:firstLine="0"/>
      </w:pPr>
      <w:r w:rsidRPr="008C0344">
        <w:t>Current batch status</w:t>
      </w:r>
    </w:p>
    <w:p w:rsidR="003E5576" w:rsidRPr="008C0344" w:rsidRDefault="003E5576" w:rsidP="00526662">
      <w:pPr>
        <w:numPr>
          <w:ilvl w:val="0"/>
          <w:numId w:val="37"/>
        </w:numPr>
        <w:ind w:left="1440" w:firstLine="0"/>
      </w:pPr>
      <w:r w:rsidRPr="008C0344">
        <w:t>Number Of objects executed</w:t>
      </w:r>
    </w:p>
    <w:p w:rsidR="003E5576" w:rsidRPr="008C0344" w:rsidRDefault="003E5576" w:rsidP="00526662">
      <w:pPr>
        <w:numPr>
          <w:ilvl w:val="0"/>
          <w:numId w:val="37"/>
        </w:numPr>
        <w:ind w:left="1440" w:firstLine="0"/>
      </w:pPr>
      <w:r w:rsidRPr="008C0344">
        <w:t>Number Of objects failed</w:t>
      </w:r>
    </w:p>
    <w:p w:rsidR="003E5576" w:rsidRPr="008C0344" w:rsidRDefault="003E5576" w:rsidP="00526662">
      <w:pPr>
        <w:numPr>
          <w:ilvl w:val="0"/>
          <w:numId w:val="37"/>
        </w:numPr>
        <w:ind w:left="1440" w:firstLine="0"/>
      </w:pPr>
      <w:r w:rsidRPr="008C0344">
        <w:t>Batch Status table</w:t>
      </w:r>
    </w:p>
    <w:p w:rsidR="003E5576" w:rsidRPr="008C0344" w:rsidRDefault="003E5576" w:rsidP="003E5576">
      <w:pPr>
        <w:ind w:left="792"/>
      </w:pPr>
    </w:p>
    <w:p w:rsidR="00A56AE6" w:rsidRPr="008C0344" w:rsidRDefault="003E5576" w:rsidP="008E1A3B">
      <w:pPr>
        <w:ind w:left="720"/>
      </w:pPr>
      <w:r w:rsidRPr="008C0344">
        <w:t xml:space="preserve">The statistics are collected every </w:t>
      </w:r>
      <w:r w:rsidR="00CC386A" w:rsidRPr="008C0344">
        <w:t>5</w:t>
      </w:r>
      <w:r w:rsidRPr="008C0344">
        <w:t xml:space="preserve"> seconds. </w:t>
      </w:r>
      <w:r w:rsidR="007F74A6" w:rsidRPr="008C0344">
        <w:t>F</w:t>
      </w:r>
      <w:r w:rsidRPr="008C0344">
        <w:t xml:space="preserve">ailed objects count </w:t>
      </w:r>
      <w:r w:rsidR="007F74A6" w:rsidRPr="008C0344">
        <w:t xml:space="preserve">is displayed as a link </w:t>
      </w:r>
      <w:r w:rsidRPr="008C0344">
        <w:t xml:space="preserve">provided there are </w:t>
      </w:r>
      <w:r w:rsidR="00CC386A" w:rsidRPr="008C0344">
        <w:t xml:space="preserve">1 or more </w:t>
      </w:r>
      <w:r w:rsidRPr="008C0344">
        <w:t xml:space="preserve">failed objects. </w:t>
      </w:r>
      <w:r w:rsidR="00CC386A" w:rsidRPr="008C0344">
        <w:t>O</w:t>
      </w:r>
      <w:r w:rsidRPr="008C0344">
        <w:t>n click</w:t>
      </w:r>
      <w:r w:rsidR="00CC386A" w:rsidRPr="008C0344">
        <w:t>,</w:t>
      </w:r>
      <w:r w:rsidRPr="008C0344">
        <w:t xml:space="preserve"> a new popup</w:t>
      </w:r>
      <w:r w:rsidR="00CC386A" w:rsidRPr="008C0344">
        <w:t xml:space="preserve"> window </w:t>
      </w:r>
      <w:r w:rsidRPr="008C0344">
        <w:t>display</w:t>
      </w:r>
      <w:r w:rsidR="007F74A6" w:rsidRPr="008C0344">
        <w:t>s</w:t>
      </w:r>
      <w:r w:rsidRPr="008C0344">
        <w:t xml:space="preserve"> the details of the failed objects</w:t>
      </w:r>
      <w:r w:rsidR="00D72AC2">
        <w:t xml:space="preserve"> as shown in </w:t>
      </w:r>
      <w:r w:rsidR="004A1984">
        <w:fldChar w:fldCharType="begin"/>
      </w:r>
      <w:r w:rsidR="00D72AC2">
        <w:instrText xml:space="preserve"> REF _Ref280703901 \h </w:instrText>
      </w:r>
      <w:r w:rsidR="004A1984">
        <w:fldChar w:fldCharType="separate"/>
      </w:r>
      <w:r w:rsidR="00CA53A4" w:rsidRPr="008C0344">
        <w:t xml:space="preserve">Figure </w:t>
      </w:r>
      <w:r w:rsidR="00CA53A4">
        <w:rPr>
          <w:noProof/>
        </w:rPr>
        <w:t>9</w:t>
      </w:r>
      <w:r w:rsidR="00CA53A4" w:rsidRPr="008C0344">
        <w:t xml:space="preserve"> Failed Object</w:t>
      </w:r>
      <w:r w:rsidR="00CA53A4">
        <w:t>s</w:t>
      </w:r>
      <w:r w:rsidR="00CA53A4" w:rsidRPr="008C0344">
        <w:t xml:space="preserve"> Window</w:t>
      </w:r>
      <w:r w:rsidR="004A1984">
        <w:fldChar w:fldCharType="end"/>
      </w:r>
      <w:r w:rsidRPr="008C0344">
        <w:t xml:space="preserve">. </w:t>
      </w:r>
    </w:p>
    <w:p w:rsidR="00A56AE6" w:rsidRPr="008C0344" w:rsidRDefault="00A56AE6" w:rsidP="00A56AE6">
      <w:pPr>
        <w:keepNext/>
        <w:ind w:left="720"/>
      </w:pPr>
      <w:r w:rsidRPr="008C0344">
        <w:br w:type="page"/>
      </w:r>
      <w:r w:rsidR="00A22FFC">
        <w:rPr>
          <w:noProof/>
          <w:lang w:val="en-US"/>
        </w:rPr>
        <w:lastRenderedPageBreak/>
        <w:drawing>
          <wp:inline distT="0" distB="0" distL="0" distR="0">
            <wp:extent cx="7045960" cy="4668520"/>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7045960" cy="4668520"/>
                    </a:xfrm>
                    <a:prstGeom prst="rect">
                      <a:avLst/>
                    </a:prstGeom>
                    <a:noFill/>
                    <a:ln w="9525">
                      <a:noFill/>
                      <a:miter lim="800000"/>
                      <a:headEnd/>
                      <a:tailEnd/>
                    </a:ln>
                  </pic:spPr>
                </pic:pic>
              </a:graphicData>
            </a:graphic>
          </wp:inline>
        </w:drawing>
      </w:r>
    </w:p>
    <w:p w:rsidR="00A56AE6" w:rsidRPr="008C0344" w:rsidRDefault="00A56AE6" w:rsidP="00A56AE6">
      <w:pPr>
        <w:pStyle w:val="Caption"/>
        <w:ind w:left="720"/>
      </w:pPr>
      <w:bookmarkStart w:id="42" w:name="_Ref280703901"/>
      <w:bookmarkStart w:id="43" w:name="_Toc367542301"/>
      <w:r w:rsidRPr="008C0344">
        <w:t xml:space="preserve">Figure </w:t>
      </w:r>
      <w:r w:rsidR="00334C76">
        <w:fldChar w:fldCharType="begin"/>
      </w:r>
      <w:r w:rsidR="00334C76">
        <w:instrText xml:space="preserve"> SEQ Figure \* ARABIC </w:instrText>
      </w:r>
      <w:r w:rsidR="00334C76">
        <w:fldChar w:fldCharType="separate"/>
      </w:r>
      <w:r w:rsidR="00CA53A4">
        <w:rPr>
          <w:noProof/>
        </w:rPr>
        <w:t>9</w:t>
      </w:r>
      <w:r w:rsidR="00334C76">
        <w:rPr>
          <w:noProof/>
        </w:rPr>
        <w:fldChar w:fldCharType="end"/>
      </w:r>
      <w:r w:rsidRPr="008C0344">
        <w:t xml:space="preserve"> Failed Object</w:t>
      </w:r>
      <w:r w:rsidR="00760257">
        <w:t>s</w:t>
      </w:r>
      <w:r w:rsidRPr="008C0344">
        <w:t xml:space="preserve"> Window</w:t>
      </w:r>
      <w:bookmarkEnd w:id="42"/>
      <w:bookmarkEnd w:id="43"/>
    </w:p>
    <w:p w:rsidR="00CD181B" w:rsidRPr="008C0344" w:rsidRDefault="00A56AE6" w:rsidP="008E1A3B">
      <w:pPr>
        <w:ind w:left="720"/>
      </w:pPr>
      <w:r w:rsidRPr="008C0344">
        <w:br w:type="page"/>
      </w:r>
      <w:r w:rsidR="003E5576" w:rsidRPr="008C0344">
        <w:lastRenderedPageBreak/>
        <w:t>The Batch Status table displays</w:t>
      </w:r>
      <w:r w:rsidR="007B11AB" w:rsidRPr="008C0344">
        <w:t xml:space="preserve"> the execution steps as carried out by JBEAM Core </w:t>
      </w:r>
      <w:r w:rsidR="00CC386A" w:rsidRPr="008C0344">
        <w:t>in descending order</w:t>
      </w:r>
      <w:r w:rsidR="003E5576" w:rsidRPr="008C0344">
        <w:t>.</w:t>
      </w:r>
      <w:r w:rsidR="00CC386A" w:rsidRPr="008C0344">
        <w:t xml:space="preserve"> </w:t>
      </w:r>
      <w:r w:rsidR="007B11AB" w:rsidRPr="008C0344">
        <w:t>A</w:t>
      </w:r>
      <w:r w:rsidR="00CC386A" w:rsidRPr="008C0344">
        <w:t xml:space="preserve"> link </w:t>
      </w:r>
      <w:r w:rsidR="007B11AB" w:rsidRPr="008C0344">
        <w:t xml:space="preserve">appears on the </w:t>
      </w:r>
      <w:r w:rsidR="00CC386A" w:rsidRPr="008C0344">
        <w:t>acti</w:t>
      </w:r>
      <w:r w:rsidR="008C0344">
        <w:t>vity type ‘Execution’. On click</w:t>
      </w:r>
      <w:r w:rsidR="00CC386A" w:rsidRPr="008C0344">
        <w:t>, a new popup display</w:t>
      </w:r>
      <w:r w:rsidR="00761E97">
        <w:t>s</w:t>
      </w:r>
      <w:r w:rsidR="00CC386A" w:rsidRPr="008C0344">
        <w:t xml:space="preserve"> the details of the batch objects </w:t>
      </w:r>
      <w:r w:rsidR="007B11AB" w:rsidRPr="008C0344">
        <w:t>executed</w:t>
      </w:r>
      <w:r w:rsidR="00CD181B" w:rsidRPr="008C0344">
        <w:t xml:space="preserve"> as shown in </w:t>
      </w:r>
      <w:r w:rsidR="004A1984">
        <w:fldChar w:fldCharType="begin"/>
      </w:r>
      <w:r w:rsidR="00761E97">
        <w:instrText xml:space="preserve"> REF _Ref280702861 \h </w:instrText>
      </w:r>
      <w:r w:rsidR="004A1984">
        <w:fldChar w:fldCharType="separate"/>
      </w:r>
      <w:r w:rsidR="00CA53A4" w:rsidRPr="008C0344">
        <w:t xml:space="preserve">Figure </w:t>
      </w:r>
      <w:r w:rsidR="00CA53A4">
        <w:rPr>
          <w:noProof/>
        </w:rPr>
        <w:t>10</w:t>
      </w:r>
      <w:r w:rsidR="00CA53A4" w:rsidRPr="008C0344">
        <w:t xml:space="preserve"> Batch Object Details</w:t>
      </w:r>
      <w:r w:rsidR="004A1984">
        <w:fldChar w:fldCharType="end"/>
      </w:r>
      <w:r w:rsidR="00CD181B" w:rsidRPr="008C0344">
        <w:t>.</w:t>
      </w:r>
    </w:p>
    <w:p w:rsidR="000E5DAC" w:rsidRPr="008C0344" w:rsidRDefault="00207636" w:rsidP="000E5DAC">
      <w:pPr>
        <w:keepNext/>
        <w:ind w:left="720"/>
      </w:pPr>
      <w:r w:rsidRPr="00207636">
        <w:rPr>
          <w:noProof/>
          <w:lang w:val="en-US"/>
        </w:rPr>
        <w:drawing>
          <wp:inline distT="0" distB="0" distL="0" distR="0">
            <wp:extent cx="8001000" cy="2487766"/>
            <wp:effectExtent l="19050" t="0" r="0"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8001000" cy="2487766"/>
                    </a:xfrm>
                    <a:prstGeom prst="rect">
                      <a:avLst/>
                    </a:prstGeom>
                    <a:noFill/>
                    <a:ln w="9525">
                      <a:noFill/>
                      <a:miter lim="800000"/>
                      <a:headEnd/>
                      <a:tailEnd/>
                    </a:ln>
                  </pic:spPr>
                </pic:pic>
              </a:graphicData>
            </a:graphic>
          </wp:inline>
        </w:drawing>
      </w:r>
    </w:p>
    <w:p w:rsidR="003E5576" w:rsidRDefault="000E5DAC" w:rsidP="00761E97">
      <w:pPr>
        <w:pStyle w:val="Caption"/>
        <w:ind w:left="720"/>
      </w:pPr>
      <w:bookmarkStart w:id="44" w:name="_Ref280702861"/>
      <w:bookmarkStart w:id="45" w:name="_Toc367542302"/>
      <w:r w:rsidRPr="008C0344">
        <w:t xml:space="preserve">Figure </w:t>
      </w:r>
      <w:r w:rsidR="00334C76">
        <w:fldChar w:fldCharType="begin"/>
      </w:r>
      <w:r w:rsidR="00334C76">
        <w:instrText xml:space="preserve"> SEQ Figure \* ARABIC </w:instrText>
      </w:r>
      <w:r w:rsidR="00334C76">
        <w:fldChar w:fldCharType="separate"/>
      </w:r>
      <w:r w:rsidR="00CA53A4">
        <w:rPr>
          <w:noProof/>
        </w:rPr>
        <w:t>10</w:t>
      </w:r>
      <w:r w:rsidR="00334C76">
        <w:rPr>
          <w:noProof/>
        </w:rPr>
        <w:fldChar w:fldCharType="end"/>
      </w:r>
      <w:r w:rsidRPr="008C0344">
        <w:t xml:space="preserve"> Batch Object Details</w:t>
      </w:r>
      <w:bookmarkEnd w:id="44"/>
      <w:bookmarkEnd w:id="45"/>
    </w:p>
    <w:p w:rsidR="00761E97" w:rsidRPr="00761E97" w:rsidRDefault="00761E97" w:rsidP="00761E97"/>
    <w:p w:rsidR="002E49E7" w:rsidRPr="008C0344" w:rsidRDefault="006A3985" w:rsidP="008E1A3B">
      <w:pPr>
        <w:keepNext/>
        <w:ind w:left="720"/>
      </w:pPr>
      <w:r>
        <w:lastRenderedPageBreak/>
        <w:t>When a batch is in progress, the installation pod looks as below:</w:t>
      </w:r>
    </w:p>
    <w:p w:rsidR="000E5DAC" w:rsidRPr="008C0344" w:rsidRDefault="00A22FFC" w:rsidP="000E5DAC">
      <w:pPr>
        <w:keepNext/>
        <w:ind w:left="720"/>
      </w:pPr>
      <w:r>
        <w:rPr>
          <w:noProof/>
          <w:lang w:val="en-US"/>
        </w:rPr>
        <w:drawing>
          <wp:inline distT="0" distB="0" distL="0" distR="0">
            <wp:extent cx="5909945" cy="44373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909945" cy="4437380"/>
                    </a:xfrm>
                    <a:prstGeom prst="rect">
                      <a:avLst/>
                    </a:prstGeom>
                    <a:noFill/>
                    <a:ln w="9525">
                      <a:noFill/>
                      <a:miter lim="800000"/>
                      <a:headEnd/>
                      <a:tailEnd/>
                    </a:ln>
                  </pic:spPr>
                </pic:pic>
              </a:graphicData>
            </a:graphic>
          </wp:inline>
        </w:drawing>
      </w:r>
    </w:p>
    <w:p w:rsidR="00184B6E" w:rsidRPr="008C0344" w:rsidRDefault="000E5DAC" w:rsidP="000E5DAC">
      <w:pPr>
        <w:pStyle w:val="Caption"/>
        <w:ind w:left="720"/>
      </w:pPr>
      <w:bookmarkStart w:id="46" w:name="_Toc367542303"/>
      <w:r w:rsidRPr="008C0344">
        <w:t xml:space="preserve">Figure </w:t>
      </w:r>
      <w:r w:rsidR="00334C76">
        <w:fldChar w:fldCharType="begin"/>
      </w:r>
      <w:r w:rsidR="00334C76">
        <w:instrText xml:space="preserve"> SEQ Figure \* ARABIC </w:instrText>
      </w:r>
      <w:r w:rsidR="00334C76">
        <w:fldChar w:fldCharType="separate"/>
      </w:r>
      <w:r w:rsidR="00CA53A4">
        <w:rPr>
          <w:noProof/>
        </w:rPr>
        <w:t>11</w:t>
      </w:r>
      <w:r w:rsidR="00334C76">
        <w:rPr>
          <w:noProof/>
        </w:rPr>
        <w:fldChar w:fldCharType="end"/>
      </w:r>
      <w:r w:rsidRPr="008C0344">
        <w:t xml:space="preserve"> Installation pod with running Batch (Maximized)</w:t>
      </w:r>
      <w:bookmarkEnd w:id="46"/>
    </w:p>
    <w:p w:rsidR="0051782C" w:rsidRPr="008C0344" w:rsidRDefault="00024A52" w:rsidP="00E44058">
      <w:pPr>
        <w:ind w:left="432"/>
      </w:pPr>
      <w:r w:rsidRPr="008C0344">
        <w:br w:type="page"/>
      </w:r>
      <w:r w:rsidR="00FC7353" w:rsidRPr="008C0344">
        <w:lastRenderedPageBreak/>
        <w:t xml:space="preserve">In </w:t>
      </w:r>
      <w:r w:rsidR="00B41C79" w:rsidRPr="008C0344">
        <w:t>POD VIEW</w:t>
      </w:r>
      <w:r w:rsidR="00FC7353" w:rsidRPr="008C0344">
        <w:t xml:space="preserve">, following </w:t>
      </w:r>
      <w:r w:rsidR="00D0633E" w:rsidRPr="008C0344">
        <w:t xml:space="preserve">buttons are </w:t>
      </w:r>
      <w:r w:rsidR="00FC7353" w:rsidRPr="008C0344">
        <w:t>provided</w:t>
      </w:r>
      <w:r w:rsidR="00D0633E" w:rsidRPr="008C0344">
        <w:t>:</w:t>
      </w:r>
    </w:p>
    <w:tbl>
      <w:tblPr>
        <w:tblW w:w="12444"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67"/>
        <w:gridCol w:w="2903"/>
        <w:gridCol w:w="2685"/>
        <w:gridCol w:w="3124"/>
        <w:gridCol w:w="2665"/>
      </w:tblGrid>
      <w:tr w:rsidR="008E1A3B" w:rsidRPr="005916B8" w:rsidTr="001C60A1">
        <w:tc>
          <w:tcPr>
            <w:tcW w:w="1067" w:type="dxa"/>
            <w:vMerge w:val="restart"/>
            <w:shd w:val="clear" w:color="auto" w:fill="auto"/>
          </w:tcPr>
          <w:p w:rsidR="008E1A3B" w:rsidRPr="005916B8" w:rsidRDefault="008E1A3B" w:rsidP="005916B8">
            <w:pPr>
              <w:jc w:val="center"/>
              <w:rPr>
                <w:b/>
                <w:bCs/>
              </w:rPr>
            </w:pPr>
            <w:r w:rsidRPr="005916B8">
              <w:rPr>
                <w:b/>
                <w:bCs/>
              </w:rPr>
              <w:t>Button</w:t>
            </w:r>
          </w:p>
        </w:tc>
        <w:tc>
          <w:tcPr>
            <w:tcW w:w="2903" w:type="dxa"/>
            <w:vMerge w:val="restart"/>
            <w:shd w:val="clear" w:color="auto" w:fill="auto"/>
          </w:tcPr>
          <w:p w:rsidR="008E1A3B" w:rsidRPr="005916B8" w:rsidRDefault="008E1A3B" w:rsidP="005916B8">
            <w:pPr>
              <w:jc w:val="center"/>
              <w:rPr>
                <w:b/>
                <w:bCs/>
              </w:rPr>
            </w:pPr>
            <w:r w:rsidRPr="005916B8">
              <w:rPr>
                <w:b/>
                <w:bCs/>
              </w:rPr>
              <w:t>Functionality</w:t>
            </w:r>
          </w:p>
        </w:tc>
        <w:tc>
          <w:tcPr>
            <w:tcW w:w="5809" w:type="dxa"/>
            <w:gridSpan w:val="2"/>
            <w:shd w:val="clear" w:color="auto" w:fill="auto"/>
          </w:tcPr>
          <w:p w:rsidR="008E1A3B" w:rsidRPr="005916B8" w:rsidRDefault="008E1A3B" w:rsidP="005916B8">
            <w:pPr>
              <w:jc w:val="center"/>
              <w:rPr>
                <w:b/>
                <w:bCs/>
              </w:rPr>
            </w:pPr>
            <w:r w:rsidRPr="005916B8">
              <w:rPr>
                <w:b/>
                <w:bCs/>
              </w:rPr>
              <w:t>Conditions</w:t>
            </w:r>
          </w:p>
        </w:tc>
        <w:tc>
          <w:tcPr>
            <w:tcW w:w="2665" w:type="dxa"/>
            <w:shd w:val="clear" w:color="auto" w:fill="auto"/>
          </w:tcPr>
          <w:p w:rsidR="008E1A3B" w:rsidRPr="005916B8" w:rsidRDefault="008E1A3B" w:rsidP="005916B8">
            <w:pPr>
              <w:jc w:val="center"/>
              <w:rPr>
                <w:b/>
                <w:bCs/>
              </w:rPr>
            </w:pPr>
            <w:r w:rsidRPr="005916B8">
              <w:rPr>
                <w:b/>
                <w:bCs/>
              </w:rPr>
              <w:t>Visibility</w:t>
            </w:r>
          </w:p>
        </w:tc>
      </w:tr>
      <w:tr w:rsidR="008E1A3B" w:rsidRPr="005916B8" w:rsidTr="001C60A1">
        <w:tc>
          <w:tcPr>
            <w:tcW w:w="1067" w:type="dxa"/>
            <w:vMerge/>
            <w:shd w:val="clear" w:color="auto" w:fill="auto"/>
          </w:tcPr>
          <w:p w:rsidR="008E1A3B" w:rsidRPr="005916B8" w:rsidRDefault="008E1A3B" w:rsidP="00946187">
            <w:pPr>
              <w:rPr>
                <w:b/>
                <w:bCs/>
              </w:rPr>
            </w:pPr>
          </w:p>
        </w:tc>
        <w:tc>
          <w:tcPr>
            <w:tcW w:w="2903" w:type="dxa"/>
            <w:vMerge/>
            <w:shd w:val="clear" w:color="auto" w:fill="auto"/>
          </w:tcPr>
          <w:p w:rsidR="008E1A3B" w:rsidRPr="005916B8" w:rsidRDefault="008E1A3B" w:rsidP="00946187">
            <w:pPr>
              <w:rPr>
                <w:b/>
                <w:bCs/>
              </w:rPr>
            </w:pPr>
          </w:p>
        </w:tc>
        <w:tc>
          <w:tcPr>
            <w:tcW w:w="2685" w:type="dxa"/>
            <w:shd w:val="clear" w:color="auto" w:fill="auto"/>
          </w:tcPr>
          <w:p w:rsidR="008E1A3B" w:rsidRPr="005916B8" w:rsidRDefault="008E1A3B" w:rsidP="005916B8">
            <w:pPr>
              <w:jc w:val="center"/>
              <w:rPr>
                <w:b/>
                <w:bCs/>
              </w:rPr>
            </w:pPr>
            <w:r w:rsidRPr="005916B8">
              <w:rPr>
                <w:b/>
                <w:bCs/>
              </w:rPr>
              <w:t>Enabled (Activated)</w:t>
            </w:r>
          </w:p>
        </w:tc>
        <w:tc>
          <w:tcPr>
            <w:tcW w:w="3124" w:type="dxa"/>
            <w:shd w:val="clear" w:color="auto" w:fill="auto"/>
          </w:tcPr>
          <w:p w:rsidR="008E1A3B" w:rsidRPr="005916B8" w:rsidRDefault="008E1A3B" w:rsidP="005916B8">
            <w:pPr>
              <w:jc w:val="center"/>
              <w:rPr>
                <w:b/>
                <w:bCs/>
              </w:rPr>
            </w:pPr>
            <w:r w:rsidRPr="005916B8">
              <w:rPr>
                <w:b/>
                <w:bCs/>
              </w:rPr>
              <w:t>Disabled (Deactivated)</w:t>
            </w:r>
          </w:p>
        </w:tc>
        <w:tc>
          <w:tcPr>
            <w:tcW w:w="2665" w:type="dxa"/>
            <w:shd w:val="clear" w:color="auto" w:fill="auto"/>
          </w:tcPr>
          <w:p w:rsidR="008E1A3B" w:rsidRPr="005916B8" w:rsidRDefault="008E1A3B" w:rsidP="005916B8">
            <w:pPr>
              <w:jc w:val="center"/>
              <w:rPr>
                <w:b/>
                <w:bCs/>
              </w:rPr>
            </w:pPr>
          </w:p>
        </w:tc>
      </w:tr>
      <w:tr w:rsidR="008E1A3B" w:rsidRPr="005916B8" w:rsidTr="001C60A1">
        <w:tc>
          <w:tcPr>
            <w:tcW w:w="1067" w:type="dxa"/>
            <w:shd w:val="clear" w:color="auto" w:fill="auto"/>
          </w:tcPr>
          <w:p w:rsidR="008E1A3B" w:rsidRPr="00510666" w:rsidRDefault="008E1A3B" w:rsidP="00946187">
            <w:pPr>
              <w:rPr>
                <w:b/>
                <w:bCs/>
              </w:rPr>
            </w:pPr>
            <w:r w:rsidRPr="00510666">
              <w:rPr>
                <w:b/>
                <w:bCs/>
              </w:rPr>
              <w:t>DETAILS</w:t>
            </w:r>
          </w:p>
        </w:tc>
        <w:tc>
          <w:tcPr>
            <w:tcW w:w="2903" w:type="dxa"/>
            <w:shd w:val="clear" w:color="auto" w:fill="auto"/>
          </w:tcPr>
          <w:p w:rsidR="008E1A3B" w:rsidRPr="00510666" w:rsidRDefault="008E1A3B" w:rsidP="00946187">
            <w:r w:rsidRPr="00510666">
              <w:t xml:space="preserve">To view details of the batch (navigates to batch details screen). Also to navigate to other menus like Run Batch. </w:t>
            </w:r>
          </w:p>
        </w:tc>
        <w:tc>
          <w:tcPr>
            <w:tcW w:w="2685" w:type="dxa"/>
            <w:shd w:val="clear" w:color="auto" w:fill="auto"/>
          </w:tcPr>
          <w:p w:rsidR="008E1A3B" w:rsidRPr="00510666" w:rsidRDefault="008E1A3B" w:rsidP="00526662">
            <w:pPr>
              <w:numPr>
                <w:ilvl w:val="0"/>
                <w:numId w:val="47"/>
              </w:numPr>
              <w:ind w:left="257" w:hanging="257"/>
            </w:pPr>
            <w:r w:rsidRPr="00510666">
              <w:t>Batch is running</w:t>
            </w:r>
          </w:p>
          <w:p w:rsidR="008E1A3B" w:rsidRPr="00510666" w:rsidRDefault="008E1A3B" w:rsidP="00526662">
            <w:pPr>
              <w:numPr>
                <w:ilvl w:val="0"/>
                <w:numId w:val="47"/>
              </w:numPr>
              <w:ind w:left="257" w:hanging="257"/>
            </w:pPr>
            <w:r w:rsidRPr="00510666">
              <w:t>Batch is stopped / completed</w:t>
            </w:r>
          </w:p>
        </w:tc>
        <w:tc>
          <w:tcPr>
            <w:tcW w:w="3124" w:type="dxa"/>
            <w:shd w:val="clear" w:color="auto" w:fill="auto"/>
          </w:tcPr>
          <w:p w:rsidR="008E1A3B" w:rsidRPr="00510666" w:rsidRDefault="008E1A3B" w:rsidP="00526662">
            <w:pPr>
              <w:numPr>
                <w:ilvl w:val="0"/>
                <w:numId w:val="51"/>
              </w:numPr>
              <w:ind w:left="257" w:hanging="257"/>
            </w:pPr>
            <w:r w:rsidRPr="00510666">
              <w:t>Fresh installation (No batch details available)</w:t>
            </w:r>
          </w:p>
          <w:p w:rsidR="008E1A3B" w:rsidRPr="00510666" w:rsidRDefault="008E1A3B" w:rsidP="005916B8">
            <w:pPr>
              <w:ind w:left="720"/>
            </w:pPr>
          </w:p>
        </w:tc>
        <w:tc>
          <w:tcPr>
            <w:tcW w:w="2665" w:type="dxa"/>
            <w:shd w:val="clear" w:color="auto" w:fill="auto"/>
          </w:tcPr>
          <w:p w:rsidR="008E1A3B" w:rsidRPr="00510666" w:rsidRDefault="008E1A3B" w:rsidP="00946187">
            <w:r w:rsidRPr="00510666">
              <w:t>Visible to users with USER/ OPERATOR role</w:t>
            </w:r>
          </w:p>
        </w:tc>
      </w:tr>
      <w:tr w:rsidR="008E1A3B" w:rsidRPr="008C0344" w:rsidTr="001C60A1">
        <w:tc>
          <w:tcPr>
            <w:tcW w:w="1067" w:type="dxa"/>
            <w:shd w:val="clear" w:color="auto" w:fill="auto"/>
          </w:tcPr>
          <w:p w:rsidR="008E1A3B" w:rsidRPr="005916B8" w:rsidRDefault="008E1A3B" w:rsidP="00946187">
            <w:pPr>
              <w:rPr>
                <w:b/>
                <w:bCs/>
              </w:rPr>
            </w:pPr>
            <w:r w:rsidRPr="005916B8">
              <w:rPr>
                <w:b/>
                <w:bCs/>
              </w:rPr>
              <w:t>START/ RESUME</w:t>
            </w:r>
          </w:p>
        </w:tc>
        <w:tc>
          <w:tcPr>
            <w:tcW w:w="2903" w:type="dxa"/>
            <w:shd w:val="clear" w:color="auto" w:fill="auto"/>
          </w:tcPr>
          <w:p w:rsidR="008E1A3B" w:rsidRPr="008C0344" w:rsidRDefault="008E1A3B" w:rsidP="00946187">
            <w:r w:rsidRPr="008C0344">
              <w:t>To start/ resume a batch</w:t>
            </w:r>
          </w:p>
        </w:tc>
        <w:tc>
          <w:tcPr>
            <w:tcW w:w="2685" w:type="dxa"/>
            <w:shd w:val="clear" w:color="auto" w:fill="auto"/>
          </w:tcPr>
          <w:p w:rsidR="008E1A3B" w:rsidRPr="008C0344" w:rsidRDefault="008E1A3B" w:rsidP="00526662">
            <w:pPr>
              <w:numPr>
                <w:ilvl w:val="0"/>
                <w:numId w:val="48"/>
              </w:numPr>
              <w:ind w:left="257" w:hanging="257"/>
            </w:pPr>
            <w:r w:rsidRPr="008C0344">
              <w:t>Fresh installation (No batch details available). (START)</w:t>
            </w:r>
          </w:p>
          <w:p w:rsidR="008E1A3B" w:rsidRPr="008C0344" w:rsidRDefault="008E1A3B" w:rsidP="00526662">
            <w:pPr>
              <w:numPr>
                <w:ilvl w:val="0"/>
                <w:numId w:val="48"/>
              </w:numPr>
              <w:ind w:left="257" w:hanging="257"/>
            </w:pPr>
            <w:r w:rsidRPr="008C0344">
              <w:t>Batch is stopped (RESUME)</w:t>
            </w:r>
          </w:p>
        </w:tc>
        <w:tc>
          <w:tcPr>
            <w:tcW w:w="3124" w:type="dxa"/>
            <w:shd w:val="clear" w:color="auto" w:fill="auto"/>
          </w:tcPr>
          <w:p w:rsidR="008E1A3B" w:rsidRPr="008C0344" w:rsidRDefault="008E1A3B" w:rsidP="00526662">
            <w:pPr>
              <w:numPr>
                <w:ilvl w:val="0"/>
                <w:numId w:val="50"/>
              </w:numPr>
              <w:ind w:left="257" w:hanging="257"/>
            </w:pPr>
            <w:r w:rsidRPr="008C0344">
              <w:t>Batch is running</w:t>
            </w:r>
          </w:p>
          <w:p w:rsidR="008E1A3B" w:rsidRPr="008C0344" w:rsidRDefault="008E1A3B" w:rsidP="00526662">
            <w:pPr>
              <w:numPr>
                <w:ilvl w:val="0"/>
                <w:numId w:val="50"/>
              </w:numPr>
              <w:ind w:left="257" w:hanging="257"/>
            </w:pPr>
            <w:r w:rsidRPr="008C0344">
              <w:t>Batch is completed</w:t>
            </w:r>
          </w:p>
        </w:tc>
        <w:tc>
          <w:tcPr>
            <w:tcW w:w="2665" w:type="dxa"/>
            <w:shd w:val="clear" w:color="auto" w:fill="auto"/>
          </w:tcPr>
          <w:p w:rsidR="008E1A3B" w:rsidRPr="008C0344" w:rsidRDefault="008E1A3B" w:rsidP="00946187">
            <w:r w:rsidRPr="008C0344">
              <w:t>Visible to users with OPERATOR role only</w:t>
            </w:r>
          </w:p>
        </w:tc>
      </w:tr>
      <w:tr w:rsidR="008E1A3B" w:rsidRPr="008C0344" w:rsidTr="001C60A1">
        <w:tc>
          <w:tcPr>
            <w:tcW w:w="1067" w:type="dxa"/>
            <w:shd w:val="clear" w:color="auto" w:fill="auto"/>
          </w:tcPr>
          <w:p w:rsidR="008E1A3B" w:rsidRPr="005916B8" w:rsidRDefault="008E1A3B" w:rsidP="00946187">
            <w:pPr>
              <w:rPr>
                <w:b/>
                <w:bCs/>
              </w:rPr>
            </w:pPr>
            <w:r w:rsidRPr="005916B8">
              <w:rPr>
                <w:b/>
                <w:bCs/>
              </w:rPr>
              <w:t>STOP</w:t>
            </w:r>
          </w:p>
        </w:tc>
        <w:tc>
          <w:tcPr>
            <w:tcW w:w="2903" w:type="dxa"/>
            <w:shd w:val="clear" w:color="auto" w:fill="auto"/>
          </w:tcPr>
          <w:p w:rsidR="008E1A3B" w:rsidRPr="008C0344" w:rsidRDefault="008E1A3B" w:rsidP="00946187">
            <w:r w:rsidRPr="008C0344">
              <w:t>To stop a currently running batch process. A request will be sent to the server and the server will respond with an alert on the screen</w:t>
            </w:r>
          </w:p>
        </w:tc>
        <w:tc>
          <w:tcPr>
            <w:tcW w:w="2685" w:type="dxa"/>
            <w:shd w:val="clear" w:color="auto" w:fill="auto"/>
          </w:tcPr>
          <w:p w:rsidR="008E1A3B" w:rsidRPr="008C0344" w:rsidRDefault="008E1A3B" w:rsidP="00526662">
            <w:pPr>
              <w:numPr>
                <w:ilvl w:val="0"/>
                <w:numId w:val="49"/>
              </w:numPr>
              <w:ind w:left="257" w:hanging="257"/>
            </w:pPr>
            <w:r w:rsidRPr="008C0344">
              <w:t>Batch is running</w:t>
            </w:r>
          </w:p>
        </w:tc>
        <w:tc>
          <w:tcPr>
            <w:tcW w:w="3124" w:type="dxa"/>
            <w:shd w:val="clear" w:color="auto" w:fill="auto"/>
          </w:tcPr>
          <w:p w:rsidR="008E1A3B" w:rsidRPr="008C0344" w:rsidRDefault="008E1A3B" w:rsidP="00526662">
            <w:pPr>
              <w:numPr>
                <w:ilvl w:val="0"/>
                <w:numId w:val="52"/>
              </w:numPr>
              <w:ind w:left="257" w:hanging="257"/>
            </w:pPr>
            <w:r w:rsidRPr="008C0344">
              <w:t>Fresh installation (No batch details available)</w:t>
            </w:r>
          </w:p>
          <w:p w:rsidR="008E1A3B" w:rsidRPr="008C0344" w:rsidRDefault="008E1A3B" w:rsidP="00526662">
            <w:pPr>
              <w:numPr>
                <w:ilvl w:val="0"/>
                <w:numId w:val="52"/>
              </w:numPr>
              <w:ind w:left="257" w:hanging="257"/>
            </w:pPr>
            <w:r w:rsidRPr="008C0344">
              <w:t>Batch is stopped / completed.</w:t>
            </w:r>
          </w:p>
        </w:tc>
        <w:tc>
          <w:tcPr>
            <w:tcW w:w="2665" w:type="dxa"/>
            <w:shd w:val="clear" w:color="auto" w:fill="auto"/>
          </w:tcPr>
          <w:p w:rsidR="008E1A3B" w:rsidRPr="008C0344" w:rsidRDefault="008E1A3B" w:rsidP="00946187">
            <w:r w:rsidRPr="008C0344">
              <w:t>Visible to users with OPERATOR role only</w:t>
            </w:r>
          </w:p>
        </w:tc>
      </w:tr>
    </w:tbl>
    <w:p w:rsidR="0047147B" w:rsidRPr="008C0344" w:rsidRDefault="0047147B" w:rsidP="0047147B">
      <w:pPr>
        <w:ind w:left="432"/>
      </w:pPr>
    </w:p>
    <w:p w:rsidR="0047147B" w:rsidRPr="008C0344" w:rsidRDefault="0047147B" w:rsidP="0047147B">
      <w:pPr>
        <w:ind w:left="432"/>
      </w:pPr>
      <w:r w:rsidRPr="008C0344">
        <w:t xml:space="preserve">In </w:t>
      </w:r>
      <w:r w:rsidR="00B41C79" w:rsidRPr="008C0344">
        <w:t>LIST VIEW</w:t>
      </w:r>
      <w:r w:rsidRPr="008C0344">
        <w:t xml:space="preserve">, </w:t>
      </w:r>
      <w:r w:rsidR="00BD0E93" w:rsidRPr="008C0344">
        <w:t xml:space="preserve">the button </w:t>
      </w:r>
      <w:r w:rsidRPr="008C0344">
        <w:t xml:space="preserve">DETAILS </w:t>
      </w:r>
      <w:r w:rsidR="00BD0E93" w:rsidRPr="008C0344">
        <w:t>is available</w:t>
      </w:r>
      <w:r w:rsidRPr="008C0344">
        <w:t xml:space="preserve"> </w:t>
      </w:r>
      <w:r w:rsidR="00BD0E93" w:rsidRPr="008C0344">
        <w:t>on home screen and the RESUME/ STOP are available in Batch Summary Pod.</w:t>
      </w:r>
    </w:p>
    <w:p w:rsidR="00F30621" w:rsidRDefault="00863785" w:rsidP="00DA360D">
      <w:pPr>
        <w:rPr>
          <w:i/>
        </w:rPr>
      </w:pPr>
      <w:r w:rsidRPr="00D14DB0">
        <w:rPr>
          <w:b/>
          <w:i/>
        </w:rPr>
        <w:t>Note:</w:t>
      </w:r>
      <w:r w:rsidRPr="00D14DB0">
        <w:rPr>
          <w:i/>
        </w:rPr>
        <w:t xml:space="preserve"> For a fresh installation the button START will be enabled. On click, the Run Batch screen appears.</w:t>
      </w:r>
    </w:p>
    <w:p w:rsidR="00E44058" w:rsidRPr="008C0344" w:rsidRDefault="00F30621" w:rsidP="00F30621">
      <w:pPr>
        <w:pStyle w:val="Heading1"/>
      </w:pPr>
      <w:r>
        <w:br w:type="page"/>
      </w:r>
      <w:bookmarkStart w:id="47" w:name="_Toc254695867"/>
      <w:bookmarkStart w:id="48" w:name="_Toc254698121"/>
      <w:bookmarkStart w:id="49" w:name="_Toc395101171"/>
      <w:r w:rsidR="00D83D8F">
        <w:lastRenderedPageBreak/>
        <w:t>View</w:t>
      </w:r>
      <w:r w:rsidR="00E44058" w:rsidRPr="008C0344">
        <w:t xml:space="preserve"> </w:t>
      </w:r>
      <w:r w:rsidR="00D83D8F">
        <w:t>B</w:t>
      </w:r>
      <w:r w:rsidR="00E44058" w:rsidRPr="008C0344">
        <w:t>atch</w:t>
      </w:r>
      <w:bookmarkEnd w:id="47"/>
      <w:bookmarkEnd w:id="48"/>
      <w:bookmarkEnd w:id="49"/>
    </w:p>
    <w:p w:rsidR="008659B2" w:rsidRPr="008C0344" w:rsidRDefault="002838B7" w:rsidP="00613576">
      <w:pPr>
        <w:ind w:left="720"/>
      </w:pPr>
      <w:r w:rsidRPr="008C0344">
        <w:t xml:space="preserve">This screen is brought forward on the click of the </w:t>
      </w:r>
      <w:r w:rsidR="00AD1792" w:rsidRPr="008C0344">
        <w:t>‘</w:t>
      </w:r>
      <w:r w:rsidRPr="008C0344">
        <w:t>DETAILS</w:t>
      </w:r>
      <w:r w:rsidR="00AD1792" w:rsidRPr="008C0344">
        <w:t>’</w:t>
      </w:r>
      <w:r w:rsidRPr="008C0344">
        <w:t xml:space="preserve"> button of</w:t>
      </w:r>
      <w:r w:rsidR="00EA6B7A" w:rsidRPr="008C0344">
        <w:t xml:space="preserve"> the installation pod</w:t>
      </w:r>
      <w:r w:rsidR="00AD1792" w:rsidRPr="008C0344">
        <w:t xml:space="preserve"> / installation list</w:t>
      </w:r>
      <w:r w:rsidR="00EA6B7A" w:rsidRPr="008C0344">
        <w:t xml:space="preserve">. The view batch screen </w:t>
      </w:r>
      <w:r w:rsidRPr="008C0344">
        <w:t xml:space="preserve">is further divided into </w:t>
      </w:r>
      <w:r w:rsidR="000E54C5" w:rsidRPr="008C0344">
        <w:t>5</w:t>
      </w:r>
      <w:r w:rsidRPr="008C0344">
        <w:t xml:space="preserve"> sub pods</w:t>
      </w:r>
      <w:r w:rsidR="007F4FD5" w:rsidRPr="008C0344">
        <w:t xml:space="preserve">. Out of these, </w:t>
      </w:r>
      <w:r w:rsidR="00946F3C" w:rsidRPr="008C0344">
        <w:t xml:space="preserve">two </w:t>
      </w:r>
      <w:r w:rsidRPr="008C0344">
        <w:t>are static</w:t>
      </w:r>
      <w:r w:rsidR="007F4FD5" w:rsidRPr="008C0344">
        <w:t xml:space="preserve"> namely Batch summary and System Information</w:t>
      </w:r>
      <w:r w:rsidRPr="008C0344">
        <w:t xml:space="preserve"> and </w:t>
      </w:r>
      <w:r w:rsidR="000E54C5" w:rsidRPr="008C0344">
        <w:t xml:space="preserve">three </w:t>
      </w:r>
      <w:r w:rsidR="00853DAC" w:rsidRPr="008C0344">
        <w:t xml:space="preserve">are </w:t>
      </w:r>
      <w:r w:rsidRPr="008C0344">
        <w:t>dynamic</w:t>
      </w:r>
      <w:r w:rsidR="00853DAC" w:rsidRPr="008C0344">
        <w:t xml:space="preserve"> namely Batch Revision, Object Execution Graph and Per Scan Execution Count Graph</w:t>
      </w:r>
      <w:r w:rsidRPr="008C0344">
        <w:t xml:space="preserve">. </w:t>
      </w:r>
    </w:p>
    <w:p w:rsidR="00B87617" w:rsidRPr="008C0344" w:rsidRDefault="00616039" w:rsidP="00EA6B7A">
      <w:pPr>
        <w:ind w:left="720"/>
      </w:pPr>
      <w:r>
        <w:rPr>
          <w:noProof/>
          <w:lang w:val="en-US"/>
        </w:rPr>
        <w:drawing>
          <wp:inline distT="0" distB="0" distL="0" distR="0">
            <wp:extent cx="4812125" cy="3609975"/>
            <wp:effectExtent l="19050" t="0" r="7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4813300" cy="3610857"/>
                    </a:xfrm>
                    <a:prstGeom prst="rect">
                      <a:avLst/>
                    </a:prstGeom>
                    <a:noFill/>
                    <a:ln w="9525">
                      <a:noFill/>
                      <a:miter lim="800000"/>
                      <a:headEnd/>
                      <a:tailEnd/>
                    </a:ln>
                  </pic:spPr>
                </pic:pic>
              </a:graphicData>
            </a:graphic>
          </wp:inline>
        </w:drawing>
      </w:r>
    </w:p>
    <w:p w:rsidR="00B87617" w:rsidRPr="008C0344" w:rsidRDefault="00B87617" w:rsidP="000E5DAC">
      <w:pPr>
        <w:pStyle w:val="Caption"/>
        <w:ind w:left="720"/>
      </w:pPr>
      <w:bookmarkStart w:id="50" w:name="_Toc367542304"/>
      <w:r w:rsidRPr="008C0344">
        <w:t xml:space="preserve">Figure </w:t>
      </w:r>
      <w:r w:rsidR="00334C76">
        <w:fldChar w:fldCharType="begin"/>
      </w:r>
      <w:r w:rsidR="00334C76">
        <w:instrText xml:space="preserve"> SEQ Figure \* ARABIC </w:instrText>
      </w:r>
      <w:r w:rsidR="00334C76">
        <w:fldChar w:fldCharType="separate"/>
      </w:r>
      <w:r w:rsidR="00CA53A4">
        <w:rPr>
          <w:noProof/>
        </w:rPr>
        <w:t>12</w:t>
      </w:r>
      <w:r w:rsidR="00334C76">
        <w:rPr>
          <w:noProof/>
        </w:rPr>
        <w:fldChar w:fldCharType="end"/>
      </w:r>
      <w:r w:rsidRPr="008C0344">
        <w:t xml:space="preserve"> View Batch Screen with </w:t>
      </w:r>
      <w:r w:rsidR="000379B2" w:rsidRPr="008C0344">
        <w:t>completed</w:t>
      </w:r>
      <w:r w:rsidRPr="008C0344">
        <w:t xml:space="preserve"> batch</w:t>
      </w:r>
      <w:bookmarkEnd w:id="50"/>
    </w:p>
    <w:p w:rsidR="002838B7" w:rsidRPr="008C0344" w:rsidRDefault="002838B7" w:rsidP="00EA6B7A">
      <w:pPr>
        <w:ind w:left="720"/>
      </w:pPr>
      <w:r w:rsidRPr="008C0344">
        <w:lastRenderedPageBreak/>
        <w:t xml:space="preserve">The </w:t>
      </w:r>
      <w:r w:rsidR="008659B2" w:rsidRPr="008C0344">
        <w:t>B</w:t>
      </w:r>
      <w:r w:rsidRPr="008C0344">
        <w:t xml:space="preserve">atch </w:t>
      </w:r>
      <w:r w:rsidR="00B87617" w:rsidRPr="008C0344">
        <w:t>Summary</w:t>
      </w:r>
      <w:r w:rsidRPr="008C0344">
        <w:t xml:space="preserve"> pod </w:t>
      </w:r>
      <w:r w:rsidR="00946F3C" w:rsidRPr="008C0344">
        <w:t>shows</w:t>
      </w:r>
      <w:r w:rsidRPr="008C0344">
        <w:t>:</w:t>
      </w:r>
    </w:p>
    <w:p w:rsidR="008659B2" w:rsidRPr="008C0344" w:rsidRDefault="008659B2" w:rsidP="00526662">
      <w:pPr>
        <w:numPr>
          <w:ilvl w:val="0"/>
          <w:numId w:val="40"/>
        </w:numPr>
      </w:pPr>
      <w:r w:rsidRPr="008C0344">
        <w:t xml:space="preserve">The batch number </w:t>
      </w:r>
    </w:p>
    <w:p w:rsidR="008659B2" w:rsidRPr="008C0344" w:rsidRDefault="008659B2" w:rsidP="00526662">
      <w:pPr>
        <w:numPr>
          <w:ilvl w:val="0"/>
          <w:numId w:val="40"/>
        </w:numPr>
      </w:pPr>
      <w:r w:rsidRPr="008C0344">
        <w:t>Name of the batch</w:t>
      </w:r>
      <w:r w:rsidR="0021709F" w:rsidRPr="008C0344">
        <w:t xml:space="preserve"> (if any )</w:t>
      </w:r>
    </w:p>
    <w:p w:rsidR="002838B7" w:rsidRPr="008C0344" w:rsidRDefault="008659B2" w:rsidP="00526662">
      <w:pPr>
        <w:numPr>
          <w:ilvl w:val="0"/>
          <w:numId w:val="40"/>
        </w:numPr>
      </w:pPr>
      <w:r w:rsidRPr="008C0344">
        <w:t xml:space="preserve">Type of the batch i.e. </w:t>
      </w:r>
      <w:r w:rsidRPr="008C0344">
        <w:rPr>
          <w:caps/>
        </w:rPr>
        <w:t>special</w:t>
      </w:r>
      <w:r w:rsidRPr="008C0344">
        <w:t xml:space="preserve"> or </w:t>
      </w:r>
      <w:r w:rsidRPr="008C0344">
        <w:rPr>
          <w:caps/>
        </w:rPr>
        <w:t>date</w:t>
      </w:r>
      <w:r w:rsidRPr="008C0344">
        <w:t xml:space="preserve"> run</w:t>
      </w:r>
    </w:p>
    <w:p w:rsidR="008659B2" w:rsidRPr="008C0344" w:rsidRDefault="008659B2" w:rsidP="00526662">
      <w:pPr>
        <w:numPr>
          <w:ilvl w:val="0"/>
          <w:numId w:val="40"/>
        </w:numPr>
      </w:pPr>
      <w:r w:rsidRPr="008C0344">
        <w:t>Batch Start Date</w:t>
      </w:r>
    </w:p>
    <w:p w:rsidR="008659B2" w:rsidRPr="008C0344" w:rsidRDefault="008659B2" w:rsidP="00526662">
      <w:pPr>
        <w:numPr>
          <w:ilvl w:val="0"/>
          <w:numId w:val="40"/>
        </w:numPr>
      </w:pPr>
      <w:r w:rsidRPr="008C0344">
        <w:t>Batch Process Id which is generated by the server</w:t>
      </w:r>
    </w:p>
    <w:p w:rsidR="0021709F" w:rsidRPr="008C0344" w:rsidRDefault="0021709F" w:rsidP="00526662">
      <w:pPr>
        <w:numPr>
          <w:ilvl w:val="0"/>
          <w:numId w:val="40"/>
        </w:numPr>
      </w:pPr>
      <w:r w:rsidRPr="008C0344">
        <w:t>Failed Over Status (Yes/No)</w:t>
      </w:r>
    </w:p>
    <w:p w:rsidR="001B3956" w:rsidRPr="008C0344" w:rsidRDefault="001B3956" w:rsidP="00526662">
      <w:pPr>
        <w:numPr>
          <w:ilvl w:val="0"/>
          <w:numId w:val="40"/>
        </w:numPr>
      </w:pPr>
      <w:r w:rsidRPr="008C0344">
        <w:t>Batch Parameters list (provide while running SPECIAL batch)</w:t>
      </w:r>
    </w:p>
    <w:p w:rsidR="0021709F" w:rsidRPr="008C0344" w:rsidRDefault="0021709F" w:rsidP="000F6621">
      <w:pPr>
        <w:ind w:left="720"/>
      </w:pPr>
      <w:r w:rsidRPr="008C0344">
        <w:t>This pod contains</w:t>
      </w:r>
      <w:r w:rsidR="00287748" w:rsidRPr="008C0344">
        <w:t xml:space="preserve"> the buttons to RESUME</w:t>
      </w:r>
      <w:r w:rsidRPr="008C0344">
        <w:t xml:space="preserve"> or S</w:t>
      </w:r>
      <w:r w:rsidR="00287748" w:rsidRPr="008C0344">
        <w:t>TOP</w:t>
      </w:r>
      <w:r w:rsidRPr="008C0344">
        <w:t xml:space="preserve"> a batch. The buttons have the same functionality as provided on home screen (</w:t>
      </w:r>
      <w:r w:rsidR="00B41C79" w:rsidRPr="008C0344">
        <w:t>POD VIEW</w:t>
      </w:r>
      <w:r w:rsidRPr="008C0344">
        <w:t>).</w:t>
      </w:r>
    </w:p>
    <w:p w:rsidR="00287748" w:rsidRPr="008C0344" w:rsidRDefault="00287748" w:rsidP="00287748">
      <w:pPr>
        <w:ind w:left="720"/>
      </w:pPr>
      <w:r w:rsidRPr="008C0344">
        <w:t xml:space="preserve">While the batch is running, the STOP button will be enabled. If the batch is stopped, the RESUME button will be enabled. When a batch is in completed, both the buttons will be disabled (as shown in </w:t>
      </w:r>
      <w:r w:rsidR="004A1984">
        <w:fldChar w:fldCharType="begin"/>
      </w:r>
      <w:r w:rsidR="00F41911">
        <w:instrText xml:space="preserve"> REF _Ref280704980 \h </w:instrText>
      </w:r>
      <w:r w:rsidR="004A1984">
        <w:fldChar w:fldCharType="separate"/>
      </w:r>
      <w:r w:rsidR="00CA53A4" w:rsidRPr="008C0344">
        <w:t xml:space="preserve">Figure </w:t>
      </w:r>
      <w:r w:rsidR="00CA53A4">
        <w:rPr>
          <w:noProof/>
        </w:rPr>
        <w:t>13</w:t>
      </w:r>
      <w:r w:rsidR="00CA53A4" w:rsidRPr="008C0344">
        <w:t xml:space="preserve"> View Batch Screen with Batch Summary and System Information</w:t>
      </w:r>
      <w:r w:rsidR="004A1984">
        <w:fldChar w:fldCharType="end"/>
      </w:r>
      <w:r w:rsidRPr="008C0344">
        <w:t>).</w:t>
      </w:r>
    </w:p>
    <w:p w:rsidR="00F54B73" w:rsidRDefault="00F54B73" w:rsidP="00F54B73">
      <w:pPr>
        <w:pStyle w:val="Note"/>
      </w:pPr>
      <w:r>
        <w:t>If the type of batch is SPECIAL, then only the Batch Parameters can be seen.</w:t>
      </w:r>
    </w:p>
    <w:p w:rsidR="002838B7" w:rsidRPr="008C0344" w:rsidRDefault="00EA6B7A" w:rsidP="00EA6B7A">
      <w:pPr>
        <w:ind w:left="720"/>
      </w:pPr>
      <w:r w:rsidRPr="008C0344">
        <w:t xml:space="preserve">System Information </w:t>
      </w:r>
      <w:r w:rsidR="002838B7" w:rsidRPr="008C0344">
        <w:t xml:space="preserve">pod displays </w:t>
      </w:r>
      <w:r w:rsidR="008659B2" w:rsidRPr="008C0344">
        <w:t>the technical details as</w:t>
      </w:r>
      <w:r w:rsidR="002838B7" w:rsidRPr="008C0344">
        <w:t xml:space="preserve"> following: </w:t>
      </w:r>
    </w:p>
    <w:p w:rsidR="008659B2" w:rsidRPr="008C0344" w:rsidRDefault="008659B2" w:rsidP="00526662">
      <w:pPr>
        <w:numPr>
          <w:ilvl w:val="0"/>
          <w:numId w:val="41"/>
        </w:numPr>
      </w:pPr>
      <w:r w:rsidRPr="008C0344">
        <w:t>Java Version installed on  the server</w:t>
      </w:r>
    </w:p>
    <w:p w:rsidR="008659B2" w:rsidRPr="008C0344" w:rsidRDefault="008659B2" w:rsidP="00526662">
      <w:pPr>
        <w:numPr>
          <w:ilvl w:val="0"/>
          <w:numId w:val="41"/>
        </w:numPr>
      </w:pPr>
      <w:r w:rsidRPr="008C0344">
        <w:t>PRE Version for running the batch</w:t>
      </w:r>
    </w:p>
    <w:p w:rsidR="008659B2" w:rsidRPr="008C0344" w:rsidRDefault="008659B2" w:rsidP="00526662">
      <w:pPr>
        <w:numPr>
          <w:ilvl w:val="0"/>
          <w:numId w:val="41"/>
        </w:numPr>
      </w:pPr>
      <w:r w:rsidRPr="008C0344">
        <w:t>The System Configuration of the server where the batch is processed</w:t>
      </w:r>
    </w:p>
    <w:p w:rsidR="008659B2" w:rsidRPr="008C0344" w:rsidRDefault="008659B2" w:rsidP="00526662">
      <w:pPr>
        <w:numPr>
          <w:ilvl w:val="0"/>
          <w:numId w:val="41"/>
        </w:numPr>
      </w:pPr>
      <w:r w:rsidRPr="008C0344">
        <w:t>Directory Path for the output</w:t>
      </w:r>
    </w:p>
    <w:p w:rsidR="008659B2" w:rsidRPr="008C0344" w:rsidRDefault="008659B2" w:rsidP="00526662">
      <w:pPr>
        <w:numPr>
          <w:ilvl w:val="0"/>
          <w:numId w:val="41"/>
        </w:numPr>
      </w:pPr>
      <w:r w:rsidRPr="008C0344">
        <w:t>Free memory available on the directory path for the output</w:t>
      </w:r>
    </w:p>
    <w:p w:rsidR="00890C00" w:rsidRPr="008C0344" w:rsidRDefault="00C57107" w:rsidP="000E5DAC">
      <w:pPr>
        <w:pStyle w:val="Caption"/>
        <w:keepNext/>
        <w:tabs>
          <w:tab w:val="left" w:pos="450"/>
        </w:tabs>
        <w:ind w:left="720"/>
      </w:pPr>
      <w:r w:rsidRPr="008C0344">
        <w:br w:type="page"/>
      </w:r>
      <w:r w:rsidR="00C70827">
        <w:rPr>
          <w:b w:val="0"/>
          <w:bCs w:val="0"/>
          <w:noProof/>
          <w:lang w:val="en-US"/>
        </w:rPr>
        <w:lastRenderedPageBreak/>
        <w:drawing>
          <wp:inline distT="0" distB="0" distL="0" distR="0">
            <wp:extent cx="4012220" cy="3009900"/>
            <wp:effectExtent l="19050" t="0" r="7330"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4013199" cy="3010635"/>
                    </a:xfrm>
                    <a:prstGeom prst="rect">
                      <a:avLst/>
                    </a:prstGeom>
                    <a:noFill/>
                    <a:ln w="9525">
                      <a:noFill/>
                      <a:miter lim="800000"/>
                      <a:headEnd/>
                      <a:tailEnd/>
                    </a:ln>
                  </pic:spPr>
                </pic:pic>
              </a:graphicData>
            </a:graphic>
          </wp:inline>
        </w:drawing>
      </w:r>
      <w:r w:rsidR="00C70827">
        <w:rPr>
          <w:noProof/>
          <w:lang w:val="en-US"/>
        </w:rPr>
        <w:drawing>
          <wp:inline distT="0" distB="0" distL="0" distR="0">
            <wp:extent cx="5391150" cy="1487214"/>
            <wp:effectExtent l="19050" t="0" r="0"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393339" cy="1487818"/>
                    </a:xfrm>
                    <a:prstGeom prst="rect">
                      <a:avLst/>
                    </a:prstGeom>
                    <a:noFill/>
                    <a:ln w="9525">
                      <a:noFill/>
                      <a:miter lim="800000"/>
                      <a:headEnd/>
                      <a:tailEnd/>
                    </a:ln>
                  </pic:spPr>
                </pic:pic>
              </a:graphicData>
            </a:graphic>
          </wp:inline>
        </w:drawing>
      </w:r>
    </w:p>
    <w:p w:rsidR="00B87617" w:rsidRPr="008C0344" w:rsidRDefault="000969C4" w:rsidP="000E5DAC">
      <w:pPr>
        <w:pStyle w:val="Caption"/>
        <w:tabs>
          <w:tab w:val="left" w:pos="90"/>
        </w:tabs>
        <w:ind w:left="720"/>
      </w:pPr>
      <w:bookmarkStart w:id="51" w:name="_Ref280704980"/>
      <w:r>
        <w:rPr>
          <w:noProof/>
          <w:lang w:val="en-IN" w:eastAsia="en-IN"/>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30" type="#_x0000_t103" style="position:absolute;left:0;text-align:left;margin-left:155.25pt;margin-top:-235pt;width:111pt;height:130.5pt;z-index:251658240"/>
        </w:pict>
      </w:r>
      <w:bookmarkStart w:id="52" w:name="_Toc367542305"/>
      <w:r w:rsidR="00890C00" w:rsidRPr="008C0344">
        <w:t xml:space="preserve">Figure </w:t>
      </w:r>
      <w:r w:rsidR="00334C76">
        <w:fldChar w:fldCharType="begin"/>
      </w:r>
      <w:r w:rsidR="00334C76">
        <w:instrText xml:space="preserve"> SEQ Figure \* ARABIC </w:instrText>
      </w:r>
      <w:r w:rsidR="00334C76">
        <w:fldChar w:fldCharType="separate"/>
      </w:r>
      <w:r w:rsidR="00CA53A4">
        <w:rPr>
          <w:noProof/>
        </w:rPr>
        <w:t>13</w:t>
      </w:r>
      <w:r w:rsidR="00334C76">
        <w:rPr>
          <w:noProof/>
        </w:rPr>
        <w:fldChar w:fldCharType="end"/>
      </w:r>
      <w:r w:rsidR="00890C00" w:rsidRPr="008C0344">
        <w:t xml:space="preserve"> View Batch Screen with Batch Summary and System Information</w:t>
      </w:r>
      <w:bookmarkEnd w:id="51"/>
      <w:bookmarkEnd w:id="52"/>
    </w:p>
    <w:p w:rsidR="00C70827" w:rsidRDefault="00C70827" w:rsidP="00EA6B7A">
      <w:pPr>
        <w:ind w:left="720"/>
      </w:pPr>
    </w:p>
    <w:p w:rsidR="00E44058" w:rsidRPr="008C0344" w:rsidRDefault="002838B7" w:rsidP="00EA6B7A">
      <w:pPr>
        <w:ind w:left="720"/>
      </w:pPr>
      <w:r w:rsidRPr="008C0344">
        <w:lastRenderedPageBreak/>
        <w:t xml:space="preserve">The </w:t>
      </w:r>
      <w:r w:rsidR="00B87617" w:rsidRPr="008C0344">
        <w:t>three</w:t>
      </w:r>
      <w:r w:rsidRPr="008C0344">
        <w:t xml:space="preserve"> dynamic pods namely </w:t>
      </w:r>
      <w:r w:rsidR="0021709F" w:rsidRPr="008C0344">
        <w:t xml:space="preserve">Batch Revision, </w:t>
      </w:r>
      <w:r w:rsidRPr="008C0344">
        <w:t xml:space="preserve">Object Execution Graph and </w:t>
      </w:r>
      <w:r w:rsidR="0021709F" w:rsidRPr="008C0344">
        <w:t>Per Scan Execution Count Graph</w:t>
      </w:r>
      <w:r w:rsidRPr="008C0344">
        <w:t xml:space="preserve"> are </w:t>
      </w:r>
      <w:r w:rsidR="00946F3C" w:rsidRPr="008C0344">
        <w:t>tied with a batch revision</w:t>
      </w:r>
      <w:r w:rsidR="0021709F" w:rsidRPr="008C0344">
        <w:t xml:space="preserve"> and will increase as per the number of batch revisions</w:t>
      </w:r>
      <w:r w:rsidR="00946F3C" w:rsidRPr="008C0344">
        <w:t xml:space="preserve">. </w:t>
      </w:r>
      <w:r w:rsidR="0021709F" w:rsidRPr="008C0344">
        <w:t xml:space="preserve">If there is only one </w:t>
      </w:r>
      <w:r w:rsidR="00946F3C" w:rsidRPr="008C0344">
        <w:t>batch revision</w:t>
      </w:r>
      <w:r w:rsidR="0021709F" w:rsidRPr="008C0344">
        <w:t xml:space="preserve">, then </w:t>
      </w:r>
      <w:r w:rsidR="00946F3C" w:rsidRPr="008C0344">
        <w:t>th</w:t>
      </w:r>
      <w:r w:rsidR="0021709F" w:rsidRPr="008C0344">
        <w:t>er</w:t>
      </w:r>
      <w:r w:rsidR="00946F3C" w:rsidRPr="008C0344">
        <w:t xml:space="preserve">e </w:t>
      </w:r>
      <w:r w:rsidR="0021709F" w:rsidRPr="008C0344">
        <w:t xml:space="preserve">will be 3 </w:t>
      </w:r>
      <w:r w:rsidR="00946F3C" w:rsidRPr="008C0344">
        <w:t>dynamic pods.</w:t>
      </w:r>
      <w:r w:rsidR="0021709F" w:rsidRPr="008C0344">
        <w:t xml:space="preserve"> If there are two batch revisions, then there will be 6 dynamic pods and so on. System will display the pods associated with latest revision.</w:t>
      </w:r>
      <w:r w:rsidR="009F62F7" w:rsidRPr="008C0344">
        <w:t xml:space="preserve"> More </w:t>
      </w:r>
      <w:r w:rsidR="004678AF" w:rsidRPr="008C0344">
        <w:t>details are as following:</w:t>
      </w:r>
    </w:p>
    <w:p w:rsidR="00296FA2" w:rsidRPr="008C0344" w:rsidRDefault="00296FA2" w:rsidP="00296FA2">
      <w:pPr>
        <w:pStyle w:val="Caption"/>
        <w:ind w:left="720"/>
      </w:pPr>
      <w:r w:rsidRPr="008C0344">
        <w:t>Object Execution Graph Pod</w:t>
      </w:r>
    </w:p>
    <w:p w:rsidR="00296FA2" w:rsidRPr="008C0344" w:rsidRDefault="00296FA2" w:rsidP="00296FA2">
      <w:pPr>
        <w:ind w:left="720"/>
      </w:pPr>
      <w:r w:rsidRPr="008C0344">
        <w:t>The Object Execution Graph is a line graph for batch objects against time elapsed for the object execution. The batch objects are on Y axis and time elapsed is on X Axis. When batch is in progress, the graph is refreshed after every 5 sec. For closed batch revisions or a closed batch, the graph can be seen any time. To view the data for a particular po</w:t>
      </w:r>
      <w:r>
        <w:t>i</w:t>
      </w:r>
      <w:r w:rsidRPr="008C0344">
        <w:t>nt on a graph, move the cursor over the tip. . This graph always displays the last 100 records.</w:t>
      </w:r>
    </w:p>
    <w:p w:rsidR="00296FA2" w:rsidRPr="008C0344" w:rsidRDefault="00616039" w:rsidP="00296FA2">
      <w:pPr>
        <w:keepNext/>
        <w:ind w:left="720"/>
      </w:pPr>
      <w:r>
        <w:rPr>
          <w:noProof/>
          <w:lang w:val="en-US"/>
        </w:rPr>
        <w:drawing>
          <wp:inline distT="0" distB="0" distL="0" distR="0">
            <wp:extent cx="4012222" cy="3009900"/>
            <wp:effectExtent l="19050" t="0" r="7328"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013201" cy="3010634"/>
                    </a:xfrm>
                    <a:prstGeom prst="rect">
                      <a:avLst/>
                    </a:prstGeom>
                    <a:noFill/>
                    <a:ln w="9525">
                      <a:noFill/>
                      <a:miter lim="800000"/>
                      <a:headEnd/>
                      <a:tailEnd/>
                    </a:ln>
                  </pic:spPr>
                </pic:pic>
              </a:graphicData>
            </a:graphic>
          </wp:inline>
        </w:drawing>
      </w:r>
    </w:p>
    <w:p w:rsidR="00296FA2" w:rsidRPr="008C0344" w:rsidRDefault="00296FA2" w:rsidP="00296FA2">
      <w:pPr>
        <w:pStyle w:val="Caption"/>
        <w:ind w:firstLine="720"/>
      </w:pPr>
      <w:bookmarkStart w:id="53" w:name="_Toc367542306"/>
      <w:r w:rsidRPr="008C0344">
        <w:t xml:space="preserve">Figure </w:t>
      </w:r>
      <w:r w:rsidR="00334C76">
        <w:fldChar w:fldCharType="begin"/>
      </w:r>
      <w:r w:rsidR="00334C76">
        <w:instrText xml:space="preserve"> SEQ Figure \* ARABIC </w:instrText>
      </w:r>
      <w:r w:rsidR="00334C76">
        <w:fldChar w:fldCharType="separate"/>
      </w:r>
      <w:r w:rsidR="00CA53A4">
        <w:rPr>
          <w:noProof/>
        </w:rPr>
        <w:t>14</w:t>
      </w:r>
      <w:r w:rsidR="00334C76">
        <w:rPr>
          <w:noProof/>
        </w:rPr>
        <w:fldChar w:fldCharType="end"/>
      </w:r>
      <w:r w:rsidRPr="008C0344">
        <w:t xml:space="preserve"> Object Execution Graph (Maximized)</w:t>
      </w:r>
      <w:bookmarkEnd w:id="53"/>
    </w:p>
    <w:p w:rsidR="00197070" w:rsidRPr="008C0344" w:rsidRDefault="00197070" w:rsidP="00296FA2">
      <w:pPr>
        <w:pStyle w:val="Caption"/>
        <w:ind w:left="720"/>
      </w:pPr>
      <w:r w:rsidRPr="008C0344">
        <w:lastRenderedPageBreak/>
        <w:t>Batch Revision Pod</w:t>
      </w:r>
    </w:p>
    <w:p w:rsidR="00DA25C6" w:rsidRPr="008C0344" w:rsidRDefault="0007659E" w:rsidP="001649DD">
      <w:pPr>
        <w:ind w:left="720"/>
      </w:pPr>
      <w:r w:rsidRPr="008C0344">
        <w:t>The batch revision pod once maximized shows details about the execution order. The following screen displays the Batch Revision pod in a maximized form.</w:t>
      </w:r>
    </w:p>
    <w:p w:rsidR="005A552A" w:rsidRPr="008C0344" w:rsidRDefault="00616039" w:rsidP="005A552A">
      <w:pPr>
        <w:keepNext/>
        <w:ind w:left="432" w:firstLine="288"/>
      </w:pPr>
      <w:r>
        <w:rPr>
          <w:noProof/>
          <w:lang w:val="en-US"/>
        </w:rPr>
        <w:drawing>
          <wp:inline distT="0" distB="0" distL="0" distR="0">
            <wp:extent cx="5320001" cy="3990975"/>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321300" cy="3991950"/>
                    </a:xfrm>
                    <a:prstGeom prst="rect">
                      <a:avLst/>
                    </a:prstGeom>
                    <a:noFill/>
                    <a:ln w="9525">
                      <a:noFill/>
                      <a:miter lim="800000"/>
                      <a:headEnd/>
                      <a:tailEnd/>
                    </a:ln>
                  </pic:spPr>
                </pic:pic>
              </a:graphicData>
            </a:graphic>
          </wp:inline>
        </w:drawing>
      </w:r>
    </w:p>
    <w:p w:rsidR="00A57591" w:rsidRPr="008C0344" w:rsidRDefault="005A552A" w:rsidP="00F41911">
      <w:pPr>
        <w:pStyle w:val="Caption"/>
        <w:ind w:left="720"/>
      </w:pPr>
      <w:bookmarkStart w:id="54" w:name="_Toc367542307"/>
      <w:r w:rsidRPr="008C0344">
        <w:t xml:space="preserve">Figure </w:t>
      </w:r>
      <w:r w:rsidR="00334C76">
        <w:fldChar w:fldCharType="begin"/>
      </w:r>
      <w:r w:rsidR="00334C76">
        <w:instrText xml:space="preserve"> SEQ Figure \* ARABIC </w:instrText>
      </w:r>
      <w:r w:rsidR="00334C76">
        <w:fldChar w:fldCharType="separate"/>
      </w:r>
      <w:r w:rsidR="00CA53A4">
        <w:rPr>
          <w:noProof/>
        </w:rPr>
        <w:t>15</w:t>
      </w:r>
      <w:r w:rsidR="00334C76">
        <w:rPr>
          <w:noProof/>
        </w:rPr>
        <w:fldChar w:fldCharType="end"/>
      </w:r>
      <w:r w:rsidRPr="008C0344">
        <w:t xml:space="preserve"> Batch Revision pod (Maximized)</w:t>
      </w:r>
      <w:bookmarkEnd w:id="54"/>
    </w:p>
    <w:p w:rsidR="00EA6B7A" w:rsidRPr="008C0344" w:rsidRDefault="00EA6B7A" w:rsidP="00EA6B7A">
      <w:pPr>
        <w:ind w:left="432" w:firstLine="288"/>
      </w:pPr>
      <w:r w:rsidRPr="008C0344">
        <w:lastRenderedPageBreak/>
        <w:t xml:space="preserve">Every batch revision pod will have </w:t>
      </w:r>
      <w:r w:rsidR="00A57591" w:rsidRPr="008C0344">
        <w:t xml:space="preserve">statistics </w:t>
      </w:r>
      <w:r w:rsidRPr="008C0344">
        <w:t>like:</w:t>
      </w:r>
    </w:p>
    <w:p w:rsidR="00EA6B7A" w:rsidRPr="008C0344" w:rsidRDefault="002E12DA" w:rsidP="00526662">
      <w:pPr>
        <w:numPr>
          <w:ilvl w:val="0"/>
          <w:numId w:val="37"/>
        </w:numPr>
      </w:pPr>
      <w:r w:rsidRPr="008C0344">
        <w:t>The</w:t>
      </w:r>
      <w:r w:rsidR="00EA6B7A" w:rsidRPr="008C0344">
        <w:t xml:space="preserve"> batch number and batch revision number.</w:t>
      </w:r>
    </w:p>
    <w:p w:rsidR="00EA6B7A" w:rsidRPr="008C0344" w:rsidRDefault="00EA6B7A" w:rsidP="00526662">
      <w:pPr>
        <w:numPr>
          <w:ilvl w:val="0"/>
          <w:numId w:val="37"/>
        </w:numPr>
      </w:pPr>
      <w:r w:rsidRPr="008C0344">
        <w:t>Batch Start time</w:t>
      </w:r>
    </w:p>
    <w:p w:rsidR="00EA6B7A" w:rsidRPr="008C0344" w:rsidRDefault="00EA6B7A" w:rsidP="00526662">
      <w:pPr>
        <w:numPr>
          <w:ilvl w:val="0"/>
          <w:numId w:val="37"/>
        </w:numPr>
      </w:pPr>
      <w:r w:rsidRPr="008C0344">
        <w:t>Batch End time</w:t>
      </w:r>
    </w:p>
    <w:p w:rsidR="00EA6B7A" w:rsidRPr="008C0344" w:rsidRDefault="00A56AE6" w:rsidP="00526662">
      <w:pPr>
        <w:numPr>
          <w:ilvl w:val="0"/>
          <w:numId w:val="37"/>
        </w:numPr>
      </w:pPr>
      <w:r w:rsidRPr="008C0344">
        <w:t>B</w:t>
      </w:r>
      <w:r w:rsidR="008A560B" w:rsidRPr="008C0344">
        <w:t>atch status</w:t>
      </w:r>
    </w:p>
    <w:p w:rsidR="00EA6B7A" w:rsidRPr="008C0344" w:rsidRDefault="00D0633E" w:rsidP="00526662">
      <w:pPr>
        <w:numPr>
          <w:ilvl w:val="0"/>
          <w:numId w:val="37"/>
        </w:numPr>
      </w:pPr>
      <w:r w:rsidRPr="008C0344">
        <w:t>Number</w:t>
      </w:r>
      <w:r w:rsidR="00EA6B7A" w:rsidRPr="008C0344">
        <w:t xml:space="preserve"> Of objects executed</w:t>
      </w:r>
    </w:p>
    <w:p w:rsidR="00EA6B7A" w:rsidRPr="008C0344" w:rsidRDefault="00D0633E" w:rsidP="00526662">
      <w:pPr>
        <w:numPr>
          <w:ilvl w:val="0"/>
          <w:numId w:val="37"/>
        </w:numPr>
      </w:pPr>
      <w:r w:rsidRPr="008C0344">
        <w:t>Number</w:t>
      </w:r>
      <w:r w:rsidR="00EA6B7A" w:rsidRPr="008C0344">
        <w:t xml:space="preserve"> Of objects failed</w:t>
      </w:r>
    </w:p>
    <w:p w:rsidR="008D3609" w:rsidRPr="008C0344" w:rsidRDefault="00D0633E" w:rsidP="00526662">
      <w:pPr>
        <w:numPr>
          <w:ilvl w:val="0"/>
          <w:numId w:val="37"/>
        </w:numPr>
      </w:pPr>
      <w:r w:rsidRPr="008C0344">
        <w:t>Number</w:t>
      </w:r>
      <w:r w:rsidR="00EA6B7A" w:rsidRPr="008C0344">
        <w:t xml:space="preserve"> Of listeners</w:t>
      </w:r>
    </w:p>
    <w:p w:rsidR="00A57591" w:rsidRPr="008C0344" w:rsidRDefault="008D3609" w:rsidP="00526662">
      <w:pPr>
        <w:numPr>
          <w:ilvl w:val="0"/>
          <w:numId w:val="37"/>
        </w:numPr>
      </w:pPr>
      <w:r w:rsidRPr="008C0344">
        <w:t>Time Taken / Time Elapsed</w:t>
      </w:r>
    </w:p>
    <w:p w:rsidR="00A57591" w:rsidRPr="008C0344" w:rsidRDefault="00A57591" w:rsidP="00526662">
      <w:pPr>
        <w:numPr>
          <w:ilvl w:val="0"/>
          <w:numId w:val="37"/>
        </w:numPr>
      </w:pPr>
      <w:r w:rsidRPr="008C0344">
        <w:t>Batch Status table</w:t>
      </w:r>
    </w:p>
    <w:p w:rsidR="00A57591" w:rsidRPr="008C0344" w:rsidRDefault="00A57591" w:rsidP="00A57591">
      <w:pPr>
        <w:ind w:left="792"/>
      </w:pPr>
    </w:p>
    <w:p w:rsidR="000E5DAC" w:rsidRPr="008C0344" w:rsidRDefault="00A57591" w:rsidP="00A57591">
      <w:pPr>
        <w:ind w:left="792"/>
      </w:pPr>
      <w:r w:rsidRPr="008C0344">
        <w:t xml:space="preserve">The statistics are collected every </w:t>
      </w:r>
      <w:r w:rsidR="00BE7A4C" w:rsidRPr="008C0344">
        <w:t>5</w:t>
      </w:r>
      <w:r w:rsidRPr="008C0344">
        <w:t xml:space="preserve"> seconds. </w:t>
      </w:r>
      <w:r w:rsidR="007F74A6" w:rsidRPr="008C0344">
        <w:t>The details are displayed same as installation pod except the Number (#) of listeners. The Listener count is displayed as button. While a batch is running, the button colour remains red and on completion of the batch, it becomes white. On click, it opens a new popup window and displays the details of listeners</w:t>
      </w:r>
      <w:r w:rsidR="000E5DAC" w:rsidRPr="008C0344">
        <w:t xml:space="preserve"> as shown in below given figure</w:t>
      </w:r>
      <w:r w:rsidR="007F74A6" w:rsidRPr="008C0344">
        <w:t>.</w:t>
      </w:r>
      <w:r w:rsidR="000E5DAC" w:rsidRPr="008C0344">
        <w:t xml:space="preserve"> The details again include the number of failed objects for each listener spawn while execution of batch. To view details of failed objects for a listener, click on the desired row.</w:t>
      </w:r>
    </w:p>
    <w:p w:rsidR="00F41911" w:rsidRDefault="00207636" w:rsidP="00F41911">
      <w:pPr>
        <w:keepNext/>
        <w:ind w:left="792"/>
      </w:pPr>
      <w:r>
        <w:rPr>
          <w:noProof/>
          <w:lang w:val="en-US"/>
        </w:rPr>
        <w:lastRenderedPageBreak/>
        <w:drawing>
          <wp:inline distT="0" distB="0" distL="0" distR="0">
            <wp:extent cx="4927687" cy="3505200"/>
            <wp:effectExtent l="19050" t="0" r="6263"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927687" cy="3505200"/>
                    </a:xfrm>
                    <a:prstGeom prst="rect">
                      <a:avLst/>
                    </a:prstGeom>
                    <a:noFill/>
                    <a:ln w="9525">
                      <a:noFill/>
                      <a:miter lim="800000"/>
                      <a:headEnd/>
                      <a:tailEnd/>
                    </a:ln>
                  </pic:spPr>
                </pic:pic>
              </a:graphicData>
            </a:graphic>
          </wp:inline>
        </w:drawing>
      </w:r>
    </w:p>
    <w:p w:rsidR="000E5DAC" w:rsidRPr="008C0344" w:rsidRDefault="00F41911" w:rsidP="00F41911">
      <w:pPr>
        <w:pStyle w:val="Caption"/>
        <w:ind w:left="720"/>
      </w:pPr>
      <w:bookmarkStart w:id="55" w:name="_Toc367542308"/>
      <w:r>
        <w:t xml:space="preserve">Figure </w:t>
      </w:r>
      <w:r w:rsidR="00334C76">
        <w:fldChar w:fldCharType="begin"/>
      </w:r>
      <w:r w:rsidR="00334C76">
        <w:instrText xml:space="preserve"> SEQ Figure \* ARABIC </w:instrText>
      </w:r>
      <w:r w:rsidR="00334C76">
        <w:fldChar w:fldCharType="separate"/>
      </w:r>
      <w:r w:rsidR="00CA53A4">
        <w:rPr>
          <w:noProof/>
        </w:rPr>
        <w:t>16</w:t>
      </w:r>
      <w:r w:rsidR="00334C76">
        <w:rPr>
          <w:noProof/>
        </w:rPr>
        <w:fldChar w:fldCharType="end"/>
      </w:r>
      <w:r>
        <w:t xml:space="preserve"> Listener Details Window</w:t>
      </w:r>
      <w:bookmarkEnd w:id="55"/>
    </w:p>
    <w:p w:rsidR="007F74A6" w:rsidRPr="008C0344" w:rsidRDefault="007F74A6" w:rsidP="00A57591">
      <w:pPr>
        <w:ind w:left="792"/>
      </w:pPr>
      <w:r w:rsidRPr="008C0344">
        <w:t xml:space="preserve"> </w:t>
      </w:r>
    </w:p>
    <w:p w:rsidR="007F74A6" w:rsidRPr="008C0344" w:rsidRDefault="007F74A6" w:rsidP="00A57591">
      <w:pPr>
        <w:ind w:left="792"/>
      </w:pPr>
    </w:p>
    <w:p w:rsidR="00197070" w:rsidRPr="008C0344" w:rsidRDefault="00A56AE6" w:rsidP="00197070">
      <w:pPr>
        <w:pStyle w:val="Caption"/>
        <w:ind w:left="720"/>
      </w:pPr>
      <w:r w:rsidRPr="00F41911">
        <w:rPr>
          <w:b w:val="0"/>
          <w:bCs w:val="0"/>
          <w:szCs w:val="24"/>
        </w:rPr>
        <w:t>The Batch Status table displays the execution steps as carried out by JBEAM Core in descending order. A link appears on the acti</w:t>
      </w:r>
      <w:r w:rsidR="000E5DAC" w:rsidRPr="00F41911">
        <w:rPr>
          <w:b w:val="0"/>
          <w:bCs w:val="0"/>
          <w:szCs w:val="24"/>
        </w:rPr>
        <w:t>vity type ‘Execution’. On click</w:t>
      </w:r>
      <w:r w:rsidRPr="00F41911">
        <w:rPr>
          <w:b w:val="0"/>
          <w:bCs w:val="0"/>
          <w:szCs w:val="24"/>
        </w:rPr>
        <w:t>, a new popup window will open to display the details of the batch objects executed as shown in</w:t>
      </w:r>
      <w:r w:rsidR="00F41911">
        <w:rPr>
          <w:b w:val="0"/>
          <w:bCs w:val="0"/>
          <w:szCs w:val="24"/>
        </w:rPr>
        <w:t xml:space="preserve"> </w:t>
      </w:r>
      <w:r w:rsidR="004A1984">
        <w:rPr>
          <w:b w:val="0"/>
          <w:bCs w:val="0"/>
          <w:szCs w:val="24"/>
        </w:rPr>
        <w:fldChar w:fldCharType="begin"/>
      </w:r>
      <w:r w:rsidR="00F41911">
        <w:rPr>
          <w:b w:val="0"/>
          <w:bCs w:val="0"/>
          <w:szCs w:val="24"/>
        </w:rPr>
        <w:instrText xml:space="preserve"> REF _Ref280702861 \h </w:instrText>
      </w:r>
      <w:r w:rsidR="004A1984">
        <w:rPr>
          <w:b w:val="0"/>
          <w:bCs w:val="0"/>
          <w:szCs w:val="24"/>
        </w:rPr>
      </w:r>
      <w:r w:rsidR="004A1984">
        <w:rPr>
          <w:b w:val="0"/>
          <w:bCs w:val="0"/>
          <w:szCs w:val="24"/>
        </w:rPr>
        <w:fldChar w:fldCharType="separate"/>
      </w:r>
      <w:r w:rsidR="00CA53A4" w:rsidRPr="008C0344">
        <w:t xml:space="preserve">Figure </w:t>
      </w:r>
      <w:r w:rsidR="00CA53A4">
        <w:rPr>
          <w:noProof/>
        </w:rPr>
        <w:t>10</w:t>
      </w:r>
      <w:r w:rsidR="00CA53A4" w:rsidRPr="008C0344">
        <w:t xml:space="preserve"> Batch Object Details</w:t>
      </w:r>
      <w:r w:rsidR="004A1984">
        <w:rPr>
          <w:b w:val="0"/>
          <w:bCs w:val="0"/>
          <w:szCs w:val="24"/>
        </w:rPr>
        <w:fldChar w:fldCharType="end"/>
      </w:r>
      <w:r w:rsidRPr="008C0344">
        <w:t>.</w:t>
      </w:r>
      <w:r w:rsidR="0007659E" w:rsidRPr="008C0344">
        <w:br w:type="page"/>
      </w:r>
      <w:r w:rsidR="00197070" w:rsidRPr="008C0344">
        <w:lastRenderedPageBreak/>
        <w:t>Per Scan Execution Count Graph Pod</w:t>
      </w:r>
    </w:p>
    <w:p w:rsidR="002C4ED8" w:rsidRPr="008C0344" w:rsidRDefault="002C4ED8" w:rsidP="006F366E">
      <w:pPr>
        <w:ind w:left="720"/>
      </w:pPr>
      <w:r w:rsidRPr="008C0344">
        <w:t xml:space="preserve">The Per Scan Execution Count Graph </w:t>
      </w:r>
      <w:r w:rsidR="000E5DAC" w:rsidRPr="008C0344">
        <w:t xml:space="preserve">is a </w:t>
      </w:r>
      <w:r w:rsidRPr="008C0344">
        <w:t>column graph</w:t>
      </w:r>
      <w:r w:rsidR="00197070" w:rsidRPr="008C0344">
        <w:t xml:space="preserve"> for batch objects per scan against the time elapsed. The batch objects per scan are on Y-Axis and the time elapsed is on X-Axis</w:t>
      </w:r>
      <w:r w:rsidR="00A5414E" w:rsidRPr="008C0344">
        <w:t>.</w:t>
      </w:r>
      <w:r w:rsidRPr="008C0344">
        <w:t xml:space="preserve"> When batch is in progress, the graph </w:t>
      </w:r>
      <w:r w:rsidR="00197070" w:rsidRPr="008C0344">
        <w:t>is refreshed</w:t>
      </w:r>
      <w:r w:rsidRPr="008C0344">
        <w:t xml:space="preserve"> after every 5 sec. For closed batch revisions or a closed batch, the graph can be seen any time. </w:t>
      </w:r>
      <w:r w:rsidR="00197070" w:rsidRPr="008C0344">
        <w:t xml:space="preserve">To view the data for a particular </w:t>
      </w:r>
      <w:r w:rsidR="00A5414E" w:rsidRPr="008C0344">
        <w:t>point</w:t>
      </w:r>
      <w:r w:rsidR="00197070" w:rsidRPr="008C0344">
        <w:t xml:space="preserve"> on a graph, move the cursor over the tip</w:t>
      </w:r>
    </w:p>
    <w:p w:rsidR="006F366E" w:rsidRPr="008C0344" w:rsidRDefault="002C4ED8" w:rsidP="006F366E">
      <w:pPr>
        <w:keepNext/>
        <w:ind w:left="720"/>
      </w:pPr>
      <w:r w:rsidRPr="008C0344">
        <w:t xml:space="preserve"> </w:t>
      </w:r>
      <w:r w:rsidR="00207636">
        <w:rPr>
          <w:noProof/>
          <w:lang w:val="en-US"/>
        </w:rPr>
        <w:drawing>
          <wp:inline distT="0" distB="0" distL="0" distR="0">
            <wp:extent cx="5038725" cy="3779966"/>
            <wp:effectExtent l="19050" t="0" r="9525"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039955" cy="3780889"/>
                    </a:xfrm>
                    <a:prstGeom prst="rect">
                      <a:avLst/>
                    </a:prstGeom>
                    <a:noFill/>
                    <a:ln w="9525">
                      <a:noFill/>
                      <a:miter lim="800000"/>
                      <a:headEnd/>
                      <a:tailEnd/>
                    </a:ln>
                  </pic:spPr>
                </pic:pic>
              </a:graphicData>
            </a:graphic>
          </wp:inline>
        </w:drawing>
      </w:r>
    </w:p>
    <w:p w:rsidR="002C4ED8" w:rsidRPr="008C0344" w:rsidRDefault="006F366E" w:rsidP="006F366E">
      <w:pPr>
        <w:pStyle w:val="Caption"/>
        <w:tabs>
          <w:tab w:val="left" w:pos="720"/>
        </w:tabs>
        <w:ind w:left="720"/>
      </w:pPr>
      <w:bookmarkStart w:id="56" w:name="_Toc367542309"/>
      <w:r w:rsidRPr="008C0344">
        <w:t xml:space="preserve">Figure </w:t>
      </w:r>
      <w:r w:rsidR="00334C76">
        <w:fldChar w:fldCharType="begin"/>
      </w:r>
      <w:r w:rsidR="00334C76">
        <w:instrText xml:space="preserve"> SEQ Figure \* ARABIC </w:instrText>
      </w:r>
      <w:r w:rsidR="00334C76">
        <w:fldChar w:fldCharType="separate"/>
      </w:r>
      <w:r w:rsidR="00CA53A4">
        <w:rPr>
          <w:noProof/>
        </w:rPr>
        <w:t>17</w:t>
      </w:r>
      <w:r w:rsidR="00334C76">
        <w:rPr>
          <w:noProof/>
        </w:rPr>
        <w:fldChar w:fldCharType="end"/>
      </w:r>
      <w:r w:rsidRPr="008C0344">
        <w:t xml:space="preserve"> </w:t>
      </w:r>
      <w:proofErr w:type="gramStart"/>
      <w:r w:rsidRPr="008C0344">
        <w:t>Per</w:t>
      </w:r>
      <w:proofErr w:type="gramEnd"/>
      <w:r w:rsidRPr="008C0344">
        <w:t xml:space="preserve"> Scan Execution Count Graph (Maximized)</w:t>
      </w:r>
      <w:bookmarkEnd w:id="56"/>
    </w:p>
    <w:p w:rsidR="009A52B8" w:rsidRPr="008C0344" w:rsidRDefault="00FF084A" w:rsidP="00336393">
      <w:pPr>
        <w:pStyle w:val="Caption"/>
        <w:ind w:left="720"/>
      </w:pPr>
      <w:r w:rsidRPr="008C0344">
        <w:br w:type="page"/>
      </w:r>
      <w:r w:rsidR="001309E4" w:rsidRPr="008C0344">
        <w:lastRenderedPageBreak/>
        <w:t>Menu</w:t>
      </w:r>
    </w:p>
    <w:p w:rsidR="00336393" w:rsidRPr="008C0344" w:rsidRDefault="0007659E" w:rsidP="001309E4">
      <w:pPr>
        <w:ind w:left="720"/>
      </w:pPr>
      <w:r w:rsidRPr="008C0344">
        <w:t xml:space="preserve">The </w:t>
      </w:r>
      <w:r w:rsidR="00AB6F27" w:rsidRPr="008C0344">
        <w:t xml:space="preserve">BATCH </w:t>
      </w:r>
      <w:r w:rsidR="00DD7A4A">
        <w:t xml:space="preserve">Details </w:t>
      </w:r>
      <w:r w:rsidRPr="008C0344">
        <w:t xml:space="preserve">screen </w:t>
      </w:r>
      <w:r w:rsidR="00336393" w:rsidRPr="008C0344">
        <w:t>displays</w:t>
      </w:r>
      <w:r w:rsidRPr="008C0344">
        <w:t xml:space="preserve"> </w:t>
      </w:r>
      <w:r w:rsidR="00336393" w:rsidRPr="008C0344">
        <w:t xml:space="preserve">total </w:t>
      </w:r>
      <w:r w:rsidR="00DD7A4A">
        <w:t>6</w:t>
      </w:r>
      <w:r w:rsidR="00336393" w:rsidRPr="008C0344">
        <w:t xml:space="preserve"> </w:t>
      </w:r>
      <w:r w:rsidRPr="008C0344">
        <w:t>menu items</w:t>
      </w:r>
      <w:r w:rsidR="00336393" w:rsidRPr="008C0344">
        <w:t xml:space="preserve"> </w:t>
      </w:r>
      <w:r w:rsidR="00DD7A4A">
        <w:t>(</w:t>
      </w:r>
      <w:r w:rsidR="00336393" w:rsidRPr="008C0344">
        <w:t>provided the logged in user have ADMIN rights</w:t>
      </w:r>
      <w:r w:rsidR="00DD7A4A">
        <w:t>)</w:t>
      </w:r>
      <w:r w:rsidR="00336393" w:rsidRPr="008C0344">
        <w:t xml:space="preserve">. </w:t>
      </w:r>
    </w:p>
    <w:p w:rsidR="00A15A09" w:rsidRPr="008C0344" w:rsidRDefault="00135DBF" w:rsidP="00A15A09">
      <w:pPr>
        <w:keepNext/>
        <w:ind w:left="720"/>
      </w:pPr>
      <w:r>
        <w:rPr>
          <w:noProof/>
          <w:lang w:val="en-US"/>
        </w:rPr>
        <w:drawing>
          <wp:inline distT="0" distB="0" distL="0" distR="0">
            <wp:extent cx="3933825" cy="266700"/>
            <wp:effectExtent l="19050" t="0" r="9525" b="0"/>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a:stretch>
                      <a:fillRect/>
                    </a:stretch>
                  </pic:blipFill>
                  <pic:spPr bwMode="auto">
                    <a:xfrm>
                      <a:off x="0" y="0"/>
                      <a:ext cx="3933825" cy="266700"/>
                    </a:xfrm>
                    <a:prstGeom prst="rect">
                      <a:avLst/>
                    </a:prstGeom>
                    <a:noFill/>
                    <a:ln w="9525">
                      <a:noFill/>
                      <a:miter lim="800000"/>
                      <a:headEnd/>
                      <a:tailEnd/>
                    </a:ln>
                  </pic:spPr>
                </pic:pic>
              </a:graphicData>
            </a:graphic>
          </wp:inline>
        </w:drawing>
      </w:r>
    </w:p>
    <w:p w:rsidR="00336393" w:rsidRPr="008C0344" w:rsidRDefault="00A15A09" w:rsidP="00A15A09">
      <w:pPr>
        <w:pStyle w:val="Caption"/>
        <w:ind w:left="720"/>
      </w:pPr>
      <w:bookmarkStart w:id="57" w:name="_Toc367542310"/>
      <w:r w:rsidRPr="008C0344">
        <w:t xml:space="preserve">Figure </w:t>
      </w:r>
      <w:r w:rsidR="00334C76">
        <w:fldChar w:fldCharType="begin"/>
      </w:r>
      <w:r w:rsidR="00334C76">
        <w:instrText xml:space="preserve"> SEQ Figure \* ARABIC </w:instrText>
      </w:r>
      <w:r w:rsidR="00334C76">
        <w:fldChar w:fldCharType="separate"/>
      </w:r>
      <w:r w:rsidR="00CA53A4">
        <w:rPr>
          <w:noProof/>
        </w:rPr>
        <w:t>18</w:t>
      </w:r>
      <w:r w:rsidR="00334C76">
        <w:rPr>
          <w:noProof/>
        </w:rPr>
        <w:fldChar w:fldCharType="end"/>
      </w:r>
      <w:r w:rsidRPr="008C0344">
        <w:t xml:space="preserve"> Menu</w:t>
      </w:r>
      <w:bookmarkEnd w:id="57"/>
    </w:p>
    <w:p w:rsidR="001513CA" w:rsidRDefault="001513CA" w:rsidP="001513CA"/>
    <w:p w:rsidR="00336393" w:rsidRPr="008C0344" w:rsidRDefault="00336393" w:rsidP="001513CA">
      <w:pPr>
        <w:ind w:firstLine="720"/>
      </w:pPr>
      <w:r w:rsidRPr="008C0344">
        <w:t>For ADMIN</w:t>
      </w:r>
    </w:p>
    <w:p w:rsidR="00336393" w:rsidRPr="008C0344" w:rsidRDefault="00336393" w:rsidP="00526662">
      <w:pPr>
        <w:numPr>
          <w:ilvl w:val="3"/>
          <w:numId w:val="46"/>
        </w:numPr>
        <w:ind w:firstLine="1080"/>
      </w:pPr>
      <w:r w:rsidRPr="008C0344">
        <w:t>USER MASTER</w:t>
      </w:r>
    </w:p>
    <w:p w:rsidR="00336393" w:rsidRPr="008C0344" w:rsidRDefault="00336393" w:rsidP="00526662">
      <w:pPr>
        <w:numPr>
          <w:ilvl w:val="4"/>
          <w:numId w:val="46"/>
        </w:numPr>
        <w:ind w:firstLine="1800"/>
      </w:pPr>
      <w:r w:rsidRPr="008C0344">
        <w:t>Manage User</w:t>
      </w:r>
    </w:p>
    <w:p w:rsidR="001513CA" w:rsidRDefault="001513CA" w:rsidP="00336393">
      <w:pPr>
        <w:ind w:left="1440"/>
      </w:pPr>
    </w:p>
    <w:p w:rsidR="00336393" w:rsidRPr="008C0344" w:rsidRDefault="00336393" w:rsidP="008141A6">
      <w:pPr>
        <w:ind w:firstLine="720"/>
      </w:pPr>
      <w:r w:rsidRPr="008C0344">
        <w:t>For OPERATOR</w:t>
      </w:r>
    </w:p>
    <w:p w:rsidR="00135DBF" w:rsidRDefault="00135DBF" w:rsidP="00336393">
      <w:pPr>
        <w:numPr>
          <w:ilvl w:val="3"/>
          <w:numId w:val="2"/>
        </w:numPr>
        <w:ind w:firstLine="1080"/>
      </w:pPr>
      <w:r>
        <w:t>Schedule</w:t>
      </w:r>
    </w:p>
    <w:p w:rsidR="00135DBF" w:rsidRDefault="00135DBF" w:rsidP="001513CA">
      <w:pPr>
        <w:numPr>
          <w:ilvl w:val="4"/>
          <w:numId w:val="2"/>
        </w:numPr>
        <w:ind w:firstLine="1800"/>
      </w:pPr>
      <w:r>
        <w:t>View Schedule</w:t>
      </w:r>
    </w:p>
    <w:p w:rsidR="0007659E" w:rsidRPr="008C0344" w:rsidRDefault="0007659E" w:rsidP="00336393">
      <w:pPr>
        <w:numPr>
          <w:ilvl w:val="3"/>
          <w:numId w:val="2"/>
        </w:numPr>
        <w:ind w:firstLine="1080"/>
      </w:pPr>
      <w:r w:rsidRPr="008C0344">
        <w:t>Run</w:t>
      </w:r>
      <w:r w:rsidR="00336393" w:rsidRPr="008C0344">
        <w:t xml:space="preserve"> </w:t>
      </w:r>
    </w:p>
    <w:p w:rsidR="0007659E" w:rsidRPr="008C0344" w:rsidRDefault="00973B7E" w:rsidP="00336393">
      <w:pPr>
        <w:numPr>
          <w:ilvl w:val="4"/>
          <w:numId w:val="2"/>
        </w:numPr>
        <w:ind w:firstLine="1800"/>
      </w:pPr>
      <w:r w:rsidRPr="008C0344">
        <w:t>Run Batch</w:t>
      </w:r>
    </w:p>
    <w:p w:rsidR="0007659E" w:rsidRDefault="0007659E" w:rsidP="00336393">
      <w:pPr>
        <w:numPr>
          <w:ilvl w:val="4"/>
          <w:numId w:val="2"/>
        </w:numPr>
        <w:ind w:firstLine="1800"/>
      </w:pPr>
      <w:r w:rsidRPr="008C0344">
        <w:t>Define Calendar</w:t>
      </w:r>
    </w:p>
    <w:p w:rsidR="001513CA" w:rsidRDefault="001513CA" w:rsidP="00336393">
      <w:pPr>
        <w:ind w:left="720"/>
      </w:pPr>
    </w:p>
    <w:p w:rsidR="002958C8" w:rsidRDefault="002958C8">
      <w:pPr>
        <w:spacing w:after="0" w:line="240" w:lineRule="auto"/>
      </w:pPr>
      <w:r>
        <w:br w:type="page"/>
      </w:r>
    </w:p>
    <w:p w:rsidR="00336393" w:rsidRPr="008C0344" w:rsidRDefault="00336393" w:rsidP="00336393">
      <w:pPr>
        <w:ind w:left="720"/>
      </w:pPr>
      <w:r w:rsidRPr="008C0344">
        <w:lastRenderedPageBreak/>
        <w:t>For USER</w:t>
      </w:r>
    </w:p>
    <w:p w:rsidR="0007659E" w:rsidRDefault="0007659E" w:rsidP="00DD7A4A">
      <w:pPr>
        <w:pStyle w:val="ListParagraph"/>
        <w:numPr>
          <w:ilvl w:val="3"/>
          <w:numId w:val="62"/>
        </w:numPr>
        <w:tabs>
          <w:tab w:val="clear" w:pos="360"/>
          <w:tab w:val="left" w:pos="1440"/>
          <w:tab w:val="num" w:pos="1560"/>
        </w:tabs>
        <w:ind w:firstLine="1058"/>
      </w:pPr>
      <w:r w:rsidRPr="008C0344">
        <w:t xml:space="preserve">Reports </w:t>
      </w:r>
    </w:p>
    <w:p w:rsidR="00DD7A4A" w:rsidRPr="008C0344" w:rsidRDefault="00DD7A4A" w:rsidP="00DD7A4A">
      <w:pPr>
        <w:pStyle w:val="ListParagraph"/>
        <w:tabs>
          <w:tab w:val="left" w:pos="1440"/>
        </w:tabs>
        <w:ind w:left="1418"/>
      </w:pPr>
    </w:p>
    <w:p w:rsidR="0007659E" w:rsidRPr="008C0344" w:rsidRDefault="0007659E" w:rsidP="00DD7A4A">
      <w:pPr>
        <w:numPr>
          <w:ilvl w:val="4"/>
          <w:numId w:val="62"/>
        </w:numPr>
        <w:tabs>
          <w:tab w:val="left" w:pos="1440"/>
        </w:tabs>
        <w:ind w:firstLine="1800"/>
      </w:pPr>
      <w:r w:rsidRPr="008C0344">
        <w:t>Generate Reports</w:t>
      </w:r>
    </w:p>
    <w:p w:rsidR="0007659E" w:rsidRPr="008C0344" w:rsidRDefault="0007659E" w:rsidP="00DD7A4A">
      <w:pPr>
        <w:numPr>
          <w:ilvl w:val="3"/>
          <w:numId w:val="62"/>
        </w:numPr>
        <w:tabs>
          <w:tab w:val="left" w:pos="1440"/>
        </w:tabs>
        <w:ind w:firstLine="1080"/>
      </w:pPr>
      <w:r w:rsidRPr="008C0344">
        <w:t>Batch</w:t>
      </w:r>
    </w:p>
    <w:p w:rsidR="0007659E" w:rsidRPr="008C0344" w:rsidRDefault="006E4DB4" w:rsidP="00DD7A4A">
      <w:pPr>
        <w:numPr>
          <w:ilvl w:val="4"/>
          <w:numId w:val="62"/>
        </w:numPr>
        <w:tabs>
          <w:tab w:val="left" w:pos="1440"/>
        </w:tabs>
        <w:ind w:firstLine="1800"/>
      </w:pPr>
      <w:r w:rsidRPr="008C0344">
        <w:t xml:space="preserve">Search </w:t>
      </w:r>
    </w:p>
    <w:p w:rsidR="0007659E" w:rsidRPr="008C0344" w:rsidRDefault="006E4DB4" w:rsidP="00DD7A4A">
      <w:pPr>
        <w:numPr>
          <w:ilvl w:val="4"/>
          <w:numId w:val="62"/>
        </w:numPr>
        <w:tabs>
          <w:tab w:val="left" w:pos="1440"/>
        </w:tabs>
        <w:ind w:firstLine="1800"/>
      </w:pPr>
      <w:r w:rsidRPr="008C0344">
        <w:t>Current</w:t>
      </w:r>
    </w:p>
    <w:p w:rsidR="0007659E" w:rsidRPr="008C0344" w:rsidRDefault="00973B7E" w:rsidP="00DD7A4A">
      <w:pPr>
        <w:numPr>
          <w:ilvl w:val="3"/>
          <w:numId w:val="62"/>
        </w:numPr>
        <w:tabs>
          <w:tab w:val="left" w:pos="1440"/>
        </w:tabs>
        <w:ind w:firstLine="1080"/>
      </w:pPr>
      <w:r w:rsidRPr="008C0344">
        <w:t>Profile</w:t>
      </w:r>
    </w:p>
    <w:p w:rsidR="0007659E" w:rsidRPr="008C0344" w:rsidRDefault="00973B7E" w:rsidP="00DD7A4A">
      <w:pPr>
        <w:numPr>
          <w:ilvl w:val="4"/>
          <w:numId w:val="62"/>
        </w:numPr>
        <w:tabs>
          <w:tab w:val="left" w:pos="1440"/>
        </w:tabs>
        <w:ind w:firstLine="1800"/>
      </w:pPr>
      <w:r w:rsidRPr="008C0344">
        <w:t>Change Password</w:t>
      </w:r>
    </w:p>
    <w:p w:rsidR="0007659E" w:rsidRPr="008C0344" w:rsidRDefault="00973B7E" w:rsidP="00DD7A4A">
      <w:pPr>
        <w:numPr>
          <w:ilvl w:val="4"/>
          <w:numId w:val="62"/>
        </w:numPr>
        <w:ind w:firstLine="1800"/>
      </w:pPr>
      <w:r w:rsidRPr="008C0344">
        <w:t>Edit Profile</w:t>
      </w:r>
    </w:p>
    <w:p w:rsidR="00DA360D" w:rsidRDefault="00DA360D" w:rsidP="00DA360D">
      <w:r>
        <w:br w:type="page"/>
      </w:r>
      <w:bookmarkStart w:id="58" w:name="_Toc254695868"/>
      <w:bookmarkStart w:id="59" w:name="_Toc254698122"/>
    </w:p>
    <w:p w:rsidR="00591E79" w:rsidRPr="008C0344" w:rsidRDefault="00600195" w:rsidP="00DA360D">
      <w:pPr>
        <w:pStyle w:val="Heading1"/>
      </w:pPr>
      <w:bookmarkStart w:id="60" w:name="_Toc395101172"/>
      <w:r w:rsidRPr="008C0344">
        <w:lastRenderedPageBreak/>
        <w:t>RUN</w:t>
      </w:r>
      <w:r w:rsidR="00591E79" w:rsidRPr="008C0344">
        <w:t xml:space="preserve"> </w:t>
      </w:r>
      <w:r w:rsidR="00103522">
        <w:t>B</w:t>
      </w:r>
      <w:r w:rsidR="00591E79" w:rsidRPr="008C0344">
        <w:t>atch</w:t>
      </w:r>
      <w:bookmarkEnd w:id="58"/>
      <w:bookmarkEnd w:id="59"/>
      <w:bookmarkEnd w:id="60"/>
    </w:p>
    <w:p w:rsidR="00EA6B7A" w:rsidRPr="008C0344" w:rsidRDefault="0034138B" w:rsidP="00BD27D7">
      <w:pPr>
        <w:ind w:left="720"/>
      </w:pPr>
      <w:r w:rsidRPr="008C0344">
        <w:t xml:space="preserve">This screen </w:t>
      </w:r>
      <w:r w:rsidR="0007659E" w:rsidRPr="008C0344">
        <w:t>facilitates</w:t>
      </w:r>
      <w:r w:rsidRPr="008C0344">
        <w:t xml:space="preserve"> </w:t>
      </w:r>
      <w:r w:rsidR="0007659E" w:rsidRPr="008C0344">
        <w:t xml:space="preserve">to execute the batch </w:t>
      </w:r>
      <w:r w:rsidR="00D57365" w:rsidRPr="008C0344">
        <w:t xml:space="preserve">either </w:t>
      </w:r>
      <w:r w:rsidR="0007659E" w:rsidRPr="008C0344">
        <w:t>D</w:t>
      </w:r>
      <w:r w:rsidR="00D57365" w:rsidRPr="008C0344">
        <w:t xml:space="preserve">ATE (without parameters) </w:t>
      </w:r>
      <w:r w:rsidR="0007659E" w:rsidRPr="008C0344">
        <w:t xml:space="preserve">or </w:t>
      </w:r>
      <w:r w:rsidR="00D57365" w:rsidRPr="008C0344">
        <w:t xml:space="preserve">SPECIAL (with </w:t>
      </w:r>
      <w:r w:rsidR="0007659E" w:rsidRPr="008C0344">
        <w:t>some parameters</w:t>
      </w:r>
      <w:r w:rsidR="00D57365" w:rsidRPr="008C0344">
        <w:t>)</w:t>
      </w:r>
      <w:r w:rsidR="0007659E" w:rsidRPr="008C0344">
        <w:t xml:space="preserve">. </w:t>
      </w:r>
      <w:r w:rsidR="00A15A09" w:rsidRPr="008C0344">
        <w:t xml:space="preserve">It also facilitates </w:t>
      </w:r>
      <w:r w:rsidR="00A5414E" w:rsidRPr="008C0344">
        <w:t>to schedule</w:t>
      </w:r>
      <w:r w:rsidR="0007659E" w:rsidRPr="008C0344">
        <w:t xml:space="preserve"> </w:t>
      </w:r>
      <w:r w:rsidR="00A15A09" w:rsidRPr="008C0344">
        <w:t>a</w:t>
      </w:r>
      <w:r w:rsidR="0007659E" w:rsidRPr="008C0344">
        <w:t xml:space="preserve"> batch </w:t>
      </w:r>
      <w:r w:rsidR="00A15A09" w:rsidRPr="008C0344">
        <w:t xml:space="preserve">with </w:t>
      </w:r>
      <w:r w:rsidR="0007659E" w:rsidRPr="008C0344">
        <w:t>associat</w:t>
      </w:r>
      <w:r w:rsidR="00A15A09" w:rsidRPr="008C0344">
        <w:t>ing</w:t>
      </w:r>
      <w:r w:rsidR="0007659E" w:rsidRPr="008C0344">
        <w:t xml:space="preserve"> r</w:t>
      </w:r>
      <w:r w:rsidR="00D57365" w:rsidRPr="008C0344">
        <w:t>ecurrence factor</w:t>
      </w:r>
      <w:r w:rsidR="00A5414E" w:rsidRPr="008C0344">
        <w:t>.</w:t>
      </w:r>
    </w:p>
    <w:p w:rsidR="00A15A09" w:rsidRPr="008C0344" w:rsidRDefault="005207E9" w:rsidP="00A15A09">
      <w:pPr>
        <w:keepNext/>
        <w:ind w:firstLine="720"/>
      </w:pPr>
      <w:r>
        <w:rPr>
          <w:noProof/>
          <w:lang w:val="en-US"/>
        </w:rPr>
        <w:drawing>
          <wp:inline distT="0" distB="0" distL="0" distR="0">
            <wp:extent cx="5211745" cy="3705225"/>
            <wp:effectExtent l="19050" t="0" r="7955" b="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srcRect/>
                    <a:stretch>
                      <a:fillRect/>
                    </a:stretch>
                  </pic:blipFill>
                  <pic:spPr bwMode="auto">
                    <a:xfrm>
                      <a:off x="0" y="0"/>
                      <a:ext cx="5213381" cy="3706388"/>
                    </a:xfrm>
                    <a:prstGeom prst="rect">
                      <a:avLst/>
                    </a:prstGeom>
                    <a:noFill/>
                    <a:ln w="9525">
                      <a:noFill/>
                      <a:miter lim="800000"/>
                      <a:headEnd/>
                      <a:tailEnd/>
                    </a:ln>
                  </pic:spPr>
                </pic:pic>
              </a:graphicData>
            </a:graphic>
          </wp:inline>
        </w:drawing>
      </w:r>
    </w:p>
    <w:p w:rsidR="00260311" w:rsidRPr="008C0344" w:rsidRDefault="00A15A09" w:rsidP="002E7CBE">
      <w:pPr>
        <w:pStyle w:val="Caption"/>
        <w:ind w:left="720"/>
      </w:pPr>
      <w:bookmarkStart w:id="61" w:name="_Toc367542311"/>
      <w:r w:rsidRPr="008C0344">
        <w:t xml:space="preserve">Figure </w:t>
      </w:r>
      <w:r w:rsidR="00334C76">
        <w:fldChar w:fldCharType="begin"/>
      </w:r>
      <w:r w:rsidR="00334C76">
        <w:instrText xml:space="preserve"> SEQ Figure \* ARABIC </w:instrText>
      </w:r>
      <w:r w:rsidR="00334C76">
        <w:fldChar w:fldCharType="separate"/>
      </w:r>
      <w:r w:rsidR="00CA53A4">
        <w:rPr>
          <w:noProof/>
        </w:rPr>
        <w:t>19</w:t>
      </w:r>
      <w:r w:rsidR="00334C76">
        <w:rPr>
          <w:noProof/>
        </w:rPr>
        <w:fldChar w:fldCharType="end"/>
      </w:r>
      <w:r w:rsidRPr="008C0344">
        <w:t xml:space="preserve"> Run Batch Screen</w:t>
      </w:r>
      <w:bookmarkEnd w:id="61"/>
    </w:p>
    <w:p w:rsidR="00602633" w:rsidRPr="008C0344" w:rsidRDefault="0007659E" w:rsidP="00ED4133">
      <w:pPr>
        <w:ind w:firstLine="720"/>
      </w:pPr>
      <w:r w:rsidRPr="008C0344">
        <w:br w:type="page"/>
      </w:r>
      <w:r w:rsidR="00602633" w:rsidRPr="008C0344">
        <w:lastRenderedPageBreak/>
        <w:t xml:space="preserve">This screen has </w:t>
      </w:r>
      <w:r w:rsidR="00B61CDB" w:rsidRPr="008C0344">
        <w:t xml:space="preserve">been divided into </w:t>
      </w:r>
      <w:r w:rsidR="00602633" w:rsidRPr="008C0344">
        <w:t xml:space="preserve">two main </w:t>
      </w:r>
      <w:r w:rsidR="00B61CDB" w:rsidRPr="008C0344">
        <w:t>parts</w:t>
      </w:r>
      <w:r w:rsidR="00602633" w:rsidRPr="008C0344">
        <w:t>:</w:t>
      </w:r>
    </w:p>
    <w:p w:rsidR="00602633" w:rsidRPr="008C0344" w:rsidRDefault="00602633" w:rsidP="00526662">
      <w:pPr>
        <w:numPr>
          <w:ilvl w:val="0"/>
          <w:numId w:val="39"/>
        </w:numPr>
      </w:pPr>
      <w:r w:rsidRPr="008C0344">
        <w:t>Start Batch</w:t>
      </w:r>
      <w:r w:rsidR="0007659E" w:rsidRPr="008C0344">
        <w:t xml:space="preserve"> Section</w:t>
      </w:r>
    </w:p>
    <w:p w:rsidR="00602633" w:rsidRPr="008C0344" w:rsidRDefault="0007659E" w:rsidP="00917B73">
      <w:pPr>
        <w:ind w:left="1080"/>
      </w:pPr>
      <w:r w:rsidRPr="008C0344">
        <w:t xml:space="preserve">This screen accepts </w:t>
      </w:r>
      <w:r w:rsidR="00881F70" w:rsidRPr="008C0344">
        <w:t>batch name, batch date, End Time, batch type (Special/ Date run)</w:t>
      </w:r>
      <w:r w:rsidRPr="008C0344">
        <w:t xml:space="preserve"> as explained below</w:t>
      </w:r>
      <w:r w:rsidR="00881F70" w:rsidRPr="008C0344">
        <w:t>.</w:t>
      </w:r>
    </w:p>
    <w:p w:rsidR="00602633" w:rsidRPr="008C0344" w:rsidRDefault="00602633" w:rsidP="00526662">
      <w:pPr>
        <w:numPr>
          <w:ilvl w:val="0"/>
          <w:numId w:val="38"/>
        </w:numPr>
      </w:pPr>
      <w:r w:rsidRPr="008C0344">
        <w:t>Installation code</w:t>
      </w:r>
    </w:p>
    <w:p w:rsidR="00602633" w:rsidRPr="008C0344" w:rsidRDefault="00335C68" w:rsidP="00917B73">
      <w:pPr>
        <w:ind w:left="1080" w:firstLine="360"/>
      </w:pPr>
      <w:r w:rsidRPr="008C0344">
        <w:t>This will be populated by system, depending upon the installation selected (</w:t>
      </w:r>
      <w:r w:rsidR="00602633" w:rsidRPr="008C0344">
        <w:t xml:space="preserve">for which the </w:t>
      </w:r>
      <w:r w:rsidR="004D51B8" w:rsidRPr="008C0344">
        <w:t xml:space="preserve">user wants to run a </w:t>
      </w:r>
      <w:r w:rsidR="00602633" w:rsidRPr="008C0344">
        <w:t>batch</w:t>
      </w:r>
      <w:r w:rsidRPr="008C0344">
        <w:t>)</w:t>
      </w:r>
      <w:r w:rsidR="00602633" w:rsidRPr="008C0344">
        <w:t>.</w:t>
      </w:r>
    </w:p>
    <w:p w:rsidR="00602633" w:rsidRPr="008C0344" w:rsidRDefault="00602633" w:rsidP="00526662">
      <w:pPr>
        <w:numPr>
          <w:ilvl w:val="0"/>
          <w:numId w:val="38"/>
        </w:numPr>
      </w:pPr>
      <w:r w:rsidRPr="008C0344">
        <w:t>Batch name</w:t>
      </w:r>
    </w:p>
    <w:p w:rsidR="00602633" w:rsidRPr="008C0344" w:rsidRDefault="00602633" w:rsidP="00917B73">
      <w:pPr>
        <w:ind w:left="1080" w:firstLine="360"/>
      </w:pPr>
      <w:r w:rsidRPr="008C0344">
        <w:t>This can be any logical name for the batch.</w:t>
      </w:r>
    </w:p>
    <w:p w:rsidR="00602633" w:rsidRPr="008C0344" w:rsidRDefault="00602633" w:rsidP="00526662">
      <w:pPr>
        <w:numPr>
          <w:ilvl w:val="0"/>
          <w:numId w:val="38"/>
        </w:numPr>
      </w:pPr>
      <w:r w:rsidRPr="008C0344">
        <w:t>Batch date</w:t>
      </w:r>
    </w:p>
    <w:p w:rsidR="00602633" w:rsidRPr="008C0344" w:rsidRDefault="00917B73" w:rsidP="00917B73">
      <w:pPr>
        <w:ind w:left="1080"/>
      </w:pPr>
      <w:r w:rsidRPr="008C0344">
        <w:tab/>
      </w:r>
      <w:r w:rsidR="00602633" w:rsidRPr="008C0344">
        <w:t>This is the only mandatory field (</w:t>
      </w:r>
      <w:r w:rsidR="004E6C85" w:rsidRPr="008C0344">
        <w:t>unless</w:t>
      </w:r>
      <w:r w:rsidR="00602633" w:rsidRPr="008C0344">
        <w:t xml:space="preserve"> </w:t>
      </w:r>
      <w:r w:rsidR="008031A5" w:rsidRPr="008C0344">
        <w:t>the button ‘A</w:t>
      </w:r>
      <w:r w:rsidR="00602633" w:rsidRPr="008C0344">
        <w:t xml:space="preserve">ttach </w:t>
      </w:r>
      <w:r w:rsidR="008031A5" w:rsidRPr="008C0344">
        <w:t>R</w:t>
      </w:r>
      <w:r w:rsidR="00602633" w:rsidRPr="008C0344">
        <w:t>ecurrence</w:t>
      </w:r>
      <w:r w:rsidR="008031A5" w:rsidRPr="008C0344">
        <w:t>’</w:t>
      </w:r>
      <w:r w:rsidR="00602633" w:rsidRPr="008C0344">
        <w:t xml:space="preserve"> is </w:t>
      </w:r>
      <w:r w:rsidR="004E6C85" w:rsidRPr="008C0344">
        <w:t>clicked)</w:t>
      </w:r>
      <w:r w:rsidR="00602633" w:rsidRPr="008C0344">
        <w:t>.</w:t>
      </w:r>
      <w:r w:rsidR="004E6C85" w:rsidRPr="008C0344">
        <w:t xml:space="preserve"> </w:t>
      </w:r>
    </w:p>
    <w:p w:rsidR="00602633" w:rsidRPr="008C0344" w:rsidRDefault="00602633" w:rsidP="00526662">
      <w:pPr>
        <w:numPr>
          <w:ilvl w:val="0"/>
          <w:numId w:val="38"/>
        </w:numPr>
      </w:pPr>
      <w:r w:rsidRPr="008C0344">
        <w:t>End Time</w:t>
      </w:r>
      <w:r w:rsidR="003874C1" w:rsidRPr="008C0344">
        <w:t xml:space="preserve"> (Time in minutes)</w:t>
      </w:r>
    </w:p>
    <w:p w:rsidR="00137591" w:rsidRPr="008C0344" w:rsidRDefault="00137591" w:rsidP="00917B73">
      <w:pPr>
        <w:ind w:left="1440"/>
      </w:pPr>
      <w:r w:rsidRPr="008C0344">
        <w:t xml:space="preserve">This is optional. </w:t>
      </w:r>
      <w:r w:rsidR="003874C1" w:rsidRPr="008C0344">
        <w:t xml:space="preserve">Indicate the batch to stop after </w:t>
      </w:r>
      <w:r w:rsidR="003874C1" w:rsidRPr="008C0344">
        <w:rPr>
          <w:i/>
        </w:rPr>
        <w:t>n</w:t>
      </w:r>
      <w:r w:rsidR="003874C1" w:rsidRPr="008C0344">
        <w:t xml:space="preserve"> minutes.  The batch arrives at a logical completion and may not necessarily stop at the said time provided a logical completion is not arrived.</w:t>
      </w:r>
    </w:p>
    <w:p w:rsidR="00602633" w:rsidRPr="008C0344" w:rsidRDefault="00602633" w:rsidP="00526662">
      <w:pPr>
        <w:numPr>
          <w:ilvl w:val="0"/>
          <w:numId w:val="38"/>
        </w:numPr>
      </w:pPr>
      <w:r w:rsidRPr="008C0344">
        <w:t>Date Run</w:t>
      </w:r>
      <w:r w:rsidR="003874C1" w:rsidRPr="008C0344">
        <w:t xml:space="preserve"> (Check box)</w:t>
      </w:r>
    </w:p>
    <w:p w:rsidR="003874C1" w:rsidRPr="008C0344" w:rsidRDefault="003874C1" w:rsidP="003874C1">
      <w:pPr>
        <w:ind w:left="1080" w:firstLine="360"/>
      </w:pPr>
      <w:r w:rsidRPr="008C0344">
        <w:t xml:space="preserve">To be selected if the all the jobs scheduled for the date are to be executed. Once </w:t>
      </w:r>
      <w:r w:rsidR="001A50F4" w:rsidRPr="008C0344">
        <w:t>check</w:t>
      </w:r>
      <w:r w:rsidRPr="008C0344">
        <w:t xml:space="preserve">ed, </w:t>
      </w:r>
      <w:r w:rsidR="001A50F4" w:rsidRPr="008C0344">
        <w:t>the Batch Parameter block will be</w:t>
      </w:r>
      <w:r w:rsidRPr="008C0344">
        <w:t xml:space="preserve"> disabled</w:t>
      </w:r>
      <w:r w:rsidR="001A50F4" w:rsidRPr="008C0344">
        <w:t>.</w:t>
      </w:r>
    </w:p>
    <w:p w:rsidR="001A50F4" w:rsidRPr="008C0344" w:rsidRDefault="003874C1" w:rsidP="003874C1">
      <w:pPr>
        <w:ind w:left="720"/>
      </w:pPr>
      <w:r w:rsidRPr="008C0344">
        <w:t xml:space="preserve">To schedule a batch with a recurrence one can click on the </w:t>
      </w:r>
      <w:r w:rsidR="00F83A20" w:rsidRPr="008C0344">
        <w:t>‘</w:t>
      </w:r>
      <w:r w:rsidR="001A50F4" w:rsidRPr="008C0344">
        <w:t>Attach Recurrence</w:t>
      </w:r>
      <w:r w:rsidR="00F83A20" w:rsidRPr="008C0344">
        <w:t xml:space="preserve">’ </w:t>
      </w:r>
      <w:r w:rsidRPr="008C0344">
        <w:t>button which is optional</w:t>
      </w:r>
      <w:r w:rsidR="00F83A20" w:rsidRPr="008C0344">
        <w:t xml:space="preserve">. </w:t>
      </w:r>
      <w:r w:rsidR="001A50F4" w:rsidRPr="008C0344">
        <w:t>This button will open a new block for recurrence.</w:t>
      </w:r>
      <w:r w:rsidR="00E91C0E" w:rsidRPr="008C0344">
        <w:t xml:space="preserve"> Please refer to </w:t>
      </w:r>
      <w:r w:rsidR="00A77391" w:rsidRPr="008C0344">
        <w:t>Recurrence</w:t>
      </w:r>
      <w:r w:rsidR="00E91C0E" w:rsidRPr="008C0344">
        <w:t xml:space="preserve"> section for more details.</w:t>
      </w:r>
    </w:p>
    <w:p w:rsidR="00C64AB5" w:rsidRPr="008C0344" w:rsidRDefault="00C64AB5" w:rsidP="00C64AB5">
      <w:pPr>
        <w:ind w:left="1080"/>
      </w:pPr>
    </w:p>
    <w:p w:rsidR="00602633" w:rsidRPr="008C0344" w:rsidRDefault="00D57365" w:rsidP="00526662">
      <w:pPr>
        <w:numPr>
          <w:ilvl w:val="0"/>
          <w:numId w:val="39"/>
        </w:numPr>
      </w:pPr>
      <w:r w:rsidRPr="008C0344">
        <w:br w:type="page"/>
      </w:r>
      <w:r w:rsidR="00602633" w:rsidRPr="008C0344">
        <w:lastRenderedPageBreak/>
        <w:t>Batch Parameters</w:t>
      </w:r>
      <w:r w:rsidR="00A42A17" w:rsidRPr="008C0344">
        <w:t xml:space="preserve"> section</w:t>
      </w:r>
    </w:p>
    <w:p w:rsidR="00493646" w:rsidRPr="008C0344" w:rsidRDefault="002D0F2A" w:rsidP="002D0F2A">
      <w:pPr>
        <w:ind w:left="1080"/>
      </w:pPr>
      <w:r w:rsidRPr="008C0344">
        <w:t>The batch parameters are needed only the execution is of a special type. The execution of the batch will be limited to the given parameters. The following indicates what different types of parameters can be passed to the batch executor.</w:t>
      </w:r>
    </w:p>
    <w:tbl>
      <w:tblPr>
        <w:tblW w:w="10898"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120"/>
        <w:gridCol w:w="9778"/>
      </w:tblGrid>
      <w:tr w:rsidR="00A030A6" w:rsidRPr="008C0344" w:rsidTr="005916B8">
        <w:tc>
          <w:tcPr>
            <w:tcW w:w="1120" w:type="dxa"/>
            <w:shd w:val="clear" w:color="auto" w:fill="auto"/>
          </w:tcPr>
          <w:p w:rsidR="002D0F2A" w:rsidRPr="005916B8" w:rsidRDefault="002D0F2A" w:rsidP="002D0F2A">
            <w:pPr>
              <w:rPr>
                <w:b/>
                <w:bCs/>
              </w:rPr>
            </w:pPr>
            <w:r w:rsidRPr="005916B8">
              <w:rPr>
                <w:b/>
                <w:bCs/>
              </w:rPr>
              <w:t>Entity</w:t>
            </w:r>
          </w:p>
        </w:tc>
        <w:tc>
          <w:tcPr>
            <w:tcW w:w="9778" w:type="dxa"/>
            <w:shd w:val="clear" w:color="auto" w:fill="auto"/>
          </w:tcPr>
          <w:p w:rsidR="002D0F2A" w:rsidRPr="005916B8" w:rsidRDefault="002D0F2A" w:rsidP="002D0F2A">
            <w:pPr>
              <w:rPr>
                <w:b/>
                <w:bCs/>
              </w:rPr>
            </w:pPr>
            <w:r w:rsidRPr="005916B8">
              <w:rPr>
                <w:b/>
                <w:bCs/>
              </w:rPr>
              <w:t>Value</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PRE</w:t>
            </w:r>
          </w:p>
        </w:tc>
        <w:tc>
          <w:tcPr>
            <w:tcW w:w="9778" w:type="dxa"/>
            <w:shd w:val="clear" w:color="auto" w:fill="auto"/>
          </w:tcPr>
          <w:p w:rsidR="002D0F2A" w:rsidRPr="008C0344" w:rsidRDefault="00260311" w:rsidP="002D0F2A">
            <w:r w:rsidRPr="008C0344">
              <w:t>Batch will be executed for the given pre event.</w:t>
            </w:r>
            <w:r w:rsidR="004C4D0F" w:rsidRPr="008C0344">
              <w:t xml:space="preserve"> (Priority code from META_DATA table of CORE schema)</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POLICY</w:t>
            </w:r>
          </w:p>
        </w:tc>
        <w:tc>
          <w:tcPr>
            <w:tcW w:w="9778" w:type="dxa"/>
            <w:shd w:val="clear" w:color="auto" w:fill="auto"/>
          </w:tcPr>
          <w:p w:rsidR="002D0F2A" w:rsidRPr="008C0344" w:rsidRDefault="002D0F2A" w:rsidP="002D0F2A">
            <w:r w:rsidRPr="008C0344">
              <w:t>Provide the policy number or numbers for which the batch needs to be executed.</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ACCOUNT</w:t>
            </w:r>
          </w:p>
        </w:tc>
        <w:tc>
          <w:tcPr>
            <w:tcW w:w="9778" w:type="dxa"/>
            <w:shd w:val="clear" w:color="auto" w:fill="auto"/>
          </w:tcPr>
          <w:p w:rsidR="002D0F2A" w:rsidRPr="008C0344" w:rsidRDefault="00260311" w:rsidP="002D0F2A">
            <w:r w:rsidRPr="008C0344">
              <w:t>Provide the account number or numbers for which the batch needs to be executed.</w:t>
            </w:r>
          </w:p>
        </w:tc>
      </w:tr>
      <w:tr w:rsidR="00A030A6" w:rsidRPr="008C0344" w:rsidTr="005916B8">
        <w:tc>
          <w:tcPr>
            <w:tcW w:w="1120" w:type="dxa"/>
            <w:shd w:val="clear" w:color="auto" w:fill="auto"/>
          </w:tcPr>
          <w:p w:rsidR="002D0F2A" w:rsidRPr="005916B8" w:rsidRDefault="00D57365" w:rsidP="002D0F2A">
            <w:pPr>
              <w:rPr>
                <w:b/>
                <w:bCs/>
              </w:rPr>
            </w:pPr>
            <w:r w:rsidRPr="005916B8">
              <w:rPr>
                <w:b/>
                <w:bCs/>
              </w:rPr>
              <w:t>BROKER</w:t>
            </w:r>
          </w:p>
        </w:tc>
        <w:tc>
          <w:tcPr>
            <w:tcW w:w="9778" w:type="dxa"/>
            <w:shd w:val="clear" w:color="auto" w:fill="auto"/>
          </w:tcPr>
          <w:p w:rsidR="002D0F2A" w:rsidRPr="008C0344" w:rsidRDefault="00260311" w:rsidP="00260311">
            <w:r w:rsidRPr="008C0344">
              <w:t xml:space="preserve">Provide the </w:t>
            </w:r>
            <w:r w:rsidR="00D57365" w:rsidRPr="008C0344">
              <w:t>broker (</w:t>
            </w:r>
            <w:r w:rsidRPr="008C0344">
              <w:t>agent</w:t>
            </w:r>
            <w:r w:rsidR="00D57365" w:rsidRPr="008C0344">
              <w:t>)</w:t>
            </w:r>
            <w:r w:rsidRPr="008C0344">
              <w:t xml:space="preserve"> code or codes for which the batch needs to be executed.</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GENERAL</w:t>
            </w:r>
          </w:p>
        </w:tc>
        <w:tc>
          <w:tcPr>
            <w:tcW w:w="9778" w:type="dxa"/>
            <w:shd w:val="clear" w:color="auto" w:fill="auto"/>
          </w:tcPr>
          <w:p w:rsidR="002D0F2A" w:rsidRPr="008C0344" w:rsidRDefault="00260311" w:rsidP="00D57365">
            <w:r w:rsidRPr="008C0344">
              <w:t>Provide the general data other than policy, account, agent</w:t>
            </w:r>
            <w:r w:rsidR="00D57365" w:rsidRPr="008C0344">
              <w:t>/ broker</w:t>
            </w:r>
            <w:r w:rsidRPr="008C0344">
              <w:t xml:space="preserve"> for which the batch needs to be executed.</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POST</w:t>
            </w:r>
          </w:p>
        </w:tc>
        <w:tc>
          <w:tcPr>
            <w:tcW w:w="9778" w:type="dxa"/>
            <w:shd w:val="clear" w:color="auto" w:fill="auto"/>
          </w:tcPr>
          <w:p w:rsidR="002D0F2A" w:rsidRPr="008C0344" w:rsidRDefault="00260311" w:rsidP="00260311">
            <w:r w:rsidRPr="008C0344">
              <w:t>Batch will be executed for the given post event.</w:t>
            </w:r>
            <w:r w:rsidR="004C4D0F" w:rsidRPr="008C0344">
              <w:t xml:space="preserve"> (Priority code from META_DATA table of CORE schema)</w:t>
            </w:r>
          </w:p>
        </w:tc>
      </w:tr>
    </w:tbl>
    <w:p w:rsidR="002D0F2A" w:rsidRPr="008C0344" w:rsidRDefault="002D0F2A" w:rsidP="002D0F2A">
      <w:pPr>
        <w:ind w:left="1080"/>
      </w:pPr>
    </w:p>
    <w:p w:rsidR="00D57365" w:rsidRPr="008C0344" w:rsidRDefault="00760257" w:rsidP="002D0F2A">
      <w:pPr>
        <w:ind w:left="1080"/>
      </w:pPr>
      <w:r>
        <w:t>Al</w:t>
      </w:r>
      <w:r w:rsidR="00D57365" w:rsidRPr="008C0344">
        <w:t xml:space="preserve">l these entities are configured in COLUMN_MAP of both schema (CORE and MOPNITOR). </w:t>
      </w:r>
      <w:r w:rsidR="00A42A17" w:rsidRPr="008C0344">
        <w:t xml:space="preserve">The PRE and POST objects are listed in META_DATA </w:t>
      </w:r>
      <w:r w:rsidR="00D57365" w:rsidRPr="008C0344">
        <w:t xml:space="preserve">table of </w:t>
      </w:r>
      <w:r w:rsidR="00A42A17" w:rsidRPr="008C0344">
        <w:t>CORE schema with priority code.</w:t>
      </w:r>
    </w:p>
    <w:p w:rsidR="00A42A17" w:rsidRPr="008C0344" w:rsidRDefault="00A42A17" w:rsidP="00A42A17">
      <w:pPr>
        <w:ind w:left="1080"/>
      </w:pPr>
      <w:r w:rsidRPr="008C0344">
        <w:t>This section is active if the Date Run check box is not selected in above section and following are the required entries.</w:t>
      </w:r>
    </w:p>
    <w:p w:rsidR="005207E9" w:rsidRDefault="005207E9" w:rsidP="00526662">
      <w:pPr>
        <w:numPr>
          <w:ilvl w:val="0"/>
          <w:numId w:val="38"/>
        </w:numPr>
      </w:pPr>
      <w:r>
        <w:t>Business Date</w:t>
      </w:r>
    </w:p>
    <w:p w:rsidR="005207E9" w:rsidRDefault="005207E9" w:rsidP="005207E9">
      <w:pPr>
        <w:ind w:left="1440"/>
      </w:pPr>
      <w:r>
        <w:t xml:space="preserve">This date is </w:t>
      </w:r>
    </w:p>
    <w:p w:rsidR="00A42A17" w:rsidRPr="008C0344" w:rsidRDefault="00A42A17" w:rsidP="00526662">
      <w:pPr>
        <w:numPr>
          <w:ilvl w:val="0"/>
          <w:numId w:val="38"/>
        </w:numPr>
      </w:pPr>
      <w:r w:rsidRPr="008C0344">
        <w:t>Entity</w:t>
      </w:r>
    </w:p>
    <w:p w:rsidR="00A42A17" w:rsidRPr="008C0344" w:rsidRDefault="004C4D0F" w:rsidP="004C4D0F">
      <w:pPr>
        <w:ind w:left="1440"/>
      </w:pPr>
      <w:r w:rsidRPr="008C0344">
        <w:t xml:space="preserve">As described above, select an entity from the dropdown box. </w:t>
      </w:r>
      <w:r w:rsidR="00A42A17" w:rsidRPr="008C0344">
        <w:t>Th</w:t>
      </w:r>
      <w:r w:rsidRPr="008C0344">
        <w:t xml:space="preserve">e entities </w:t>
      </w:r>
      <w:r w:rsidR="00A5414E">
        <w:t>are</w:t>
      </w:r>
      <w:r w:rsidR="00A42A17" w:rsidRPr="008C0344">
        <w:t xml:space="preserve"> populated by system, depending upon the insta</w:t>
      </w:r>
      <w:r w:rsidR="00A5414E">
        <w:t>llation selected</w:t>
      </w:r>
      <w:r w:rsidRPr="008C0344">
        <w:t xml:space="preserve"> and data in COLUMN_MAP table of MONITOR schema</w:t>
      </w:r>
      <w:r w:rsidR="00A42A17" w:rsidRPr="008C0344">
        <w:t>.</w:t>
      </w:r>
    </w:p>
    <w:p w:rsidR="00A42A17" w:rsidRPr="008C0344" w:rsidRDefault="004C4D0F" w:rsidP="00526662">
      <w:pPr>
        <w:numPr>
          <w:ilvl w:val="0"/>
          <w:numId w:val="38"/>
        </w:numPr>
      </w:pPr>
      <w:r w:rsidRPr="008C0344">
        <w:t>Value</w:t>
      </w:r>
    </w:p>
    <w:p w:rsidR="004C4D0F" w:rsidRPr="008C0344" w:rsidRDefault="004C4D0F" w:rsidP="004C4D0F">
      <w:pPr>
        <w:ind w:left="1440"/>
      </w:pPr>
      <w:r w:rsidRPr="008C0344">
        <w:lastRenderedPageBreak/>
        <w:t xml:space="preserve">This field requires the value for which the batch is required to run. It should be always valid and selected from the BATCH_EXECUTOR table of application schema. </w:t>
      </w:r>
      <w:r w:rsidR="004709CF" w:rsidRPr="008C0344">
        <w:t xml:space="preserve">Enter the appropriate value in this field and click on the link ‘Add to list’. The combination is added to Batch Parameters list. </w:t>
      </w:r>
    </w:p>
    <w:p w:rsidR="004709CF" w:rsidRPr="008C0344" w:rsidRDefault="004709CF" w:rsidP="004C4D0F">
      <w:pPr>
        <w:ind w:left="1440"/>
      </w:pPr>
      <w:proofErr w:type="gramStart"/>
      <w:r w:rsidRPr="008C0344">
        <w:t>e.g.</w:t>
      </w:r>
      <w:proofErr w:type="gramEnd"/>
      <w:r w:rsidRPr="008C0344">
        <w:t xml:space="preserve"> </w:t>
      </w:r>
      <w:r w:rsidRPr="008C0344">
        <w:tab/>
        <w:t>Entity: POLICY</w:t>
      </w:r>
    </w:p>
    <w:p w:rsidR="004709CF" w:rsidRPr="008C0344" w:rsidRDefault="004709CF" w:rsidP="004C4D0F">
      <w:pPr>
        <w:ind w:left="1440"/>
      </w:pPr>
      <w:r w:rsidRPr="008C0344">
        <w:tab/>
        <w:t>Value: POL_01</w:t>
      </w:r>
    </w:p>
    <w:p w:rsidR="004709CF" w:rsidRPr="008C0344" w:rsidRDefault="004709CF" w:rsidP="004C4D0F">
      <w:pPr>
        <w:ind w:left="1440"/>
      </w:pPr>
      <w:r w:rsidRPr="008C0344">
        <w:tab/>
        <w:t>Batch Parameter: POLICY= POL_01</w:t>
      </w:r>
    </w:p>
    <w:p w:rsidR="00A42A17" w:rsidRPr="008C0344" w:rsidRDefault="004C4D0F" w:rsidP="001630B6">
      <w:pPr>
        <w:ind w:left="1440"/>
      </w:pPr>
      <w:r w:rsidRPr="008C0344">
        <w:t>The table given above describes the valid combinations</w:t>
      </w:r>
      <w:r w:rsidR="004709CF" w:rsidRPr="008C0344">
        <w:t xml:space="preserve"> of PRE or POST objects</w:t>
      </w:r>
      <w:r w:rsidRPr="008C0344">
        <w:t>.</w:t>
      </w:r>
      <w:r w:rsidR="001630B6" w:rsidRPr="008C0344">
        <w:t xml:space="preserve"> And following figure shows the snapshot of the META_DATA table. </w:t>
      </w:r>
    </w:p>
    <w:p w:rsidR="00B61CDB" w:rsidRPr="008C0344" w:rsidRDefault="00A22FFC" w:rsidP="00B61CDB">
      <w:pPr>
        <w:keepNext/>
        <w:ind w:left="1440"/>
      </w:pPr>
      <w:r>
        <w:rPr>
          <w:noProof/>
          <w:lang w:val="en-US"/>
        </w:rPr>
        <w:drawing>
          <wp:inline distT="0" distB="0" distL="0" distR="0">
            <wp:extent cx="4867275" cy="2228499"/>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863663" cy="2226845"/>
                    </a:xfrm>
                    <a:prstGeom prst="rect">
                      <a:avLst/>
                    </a:prstGeom>
                    <a:noFill/>
                    <a:ln w="9525">
                      <a:noFill/>
                      <a:miter lim="800000"/>
                      <a:headEnd/>
                      <a:tailEnd/>
                    </a:ln>
                  </pic:spPr>
                </pic:pic>
              </a:graphicData>
            </a:graphic>
          </wp:inline>
        </w:drawing>
      </w:r>
    </w:p>
    <w:p w:rsidR="00D521D0" w:rsidRPr="008C0344" w:rsidRDefault="00B61CDB" w:rsidP="00B61CDB">
      <w:pPr>
        <w:pStyle w:val="Caption"/>
        <w:ind w:left="1440"/>
      </w:pPr>
      <w:bookmarkStart w:id="62" w:name="_Toc367542312"/>
      <w:r w:rsidRPr="008C0344">
        <w:t xml:space="preserve">Figure </w:t>
      </w:r>
      <w:r w:rsidR="00334C76">
        <w:fldChar w:fldCharType="begin"/>
      </w:r>
      <w:r w:rsidR="00334C76">
        <w:instrText xml:space="preserve"> SEQ Figure \* ARABIC </w:instrText>
      </w:r>
      <w:r w:rsidR="00334C76">
        <w:fldChar w:fldCharType="separate"/>
      </w:r>
      <w:r w:rsidR="00CA53A4">
        <w:rPr>
          <w:noProof/>
        </w:rPr>
        <w:t>20</w:t>
      </w:r>
      <w:r w:rsidR="00334C76">
        <w:rPr>
          <w:noProof/>
        </w:rPr>
        <w:fldChar w:fldCharType="end"/>
      </w:r>
      <w:r w:rsidRPr="008C0344">
        <w:t xml:space="preserve"> META_DATA Table</w:t>
      </w:r>
      <w:r w:rsidRPr="008C0344">
        <w:rPr>
          <w:noProof/>
        </w:rPr>
        <w:t xml:space="preserve"> snap</w:t>
      </w:r>
      <w:bookmarkEnd w:id="62"/>
    </w:p>
    <w:p w:rsidR="00B61CDB" w:rsidRPr="008C0344" w:rsidRDefault="00B61CDB" w:rsidP="00D521D0">
      <w:pPr>
        <w:ind w:left="1440"/>
        <w:rPr>
          <w:i/>
        </w:rPr>
      </w:pPr>
      <w:r w:rsidRPr="008C0344">
        <w:rPr>
          <w:b/>
          <w:i/>
        </w:rPr>
        <w:t>Note:</w:t>
      </w:r>
      <w:r w:rsidRPr="008C0344">
        <w:rPr>
          <w:i/>
        </w:rPr>
        <w:t xml:space="preserve"> This may vary from installation to installation and is referenced here for explanation purpose.</w:t>
      </w:r>
    </w:p>
    <w:p w:rsidR="00881F70" w:rsidRPr="008C0344" w:rsidRDefault="00881F70" w:rsidP="00526662">
      <w:pPr>
        <w:numPr>
          <w:ilvl w:val="0"/>
          <w:numId w:val="38"/>
        </w:numPr>
      </w:pPr>
      <w:r w:rsidRPr="008C0344">
        <w:t>Parameter List</w:t>
      </w:r>
    </w:p>
    <w:p w:rsidR="008960D1" w:rsidRPr="008C0344" w:rsidRDefault="00881F70" w:rsidP="00881F70">
      <w:pPr>
        <w:ind w:left="1440"/>
      </w:pPr>
      <w:r w:rsidRPr="008C0344">
        <w:t>User can view the added entity and values in this box. If user wants to remove a</w:t>
      </w:r>
      <w:r w:rsidR="00C64AB5" w:rsidRPr="008C0344">
        <w:t>n</w:t>
      </w:r>
      <w:r w:rsidRPr="008C0344">
        <w:t xml:space="preserve"> entity/ value pair from the list for whatso</w:t>
      </w:r>
      <w:r w:rsidR="00EB4AD9" w:rsidRPr="008C0344">
        <w:t>e</w:t>
      </w:r>
      <w:r w:rsidRPr="008C0344">
        <w:t>ver reason, he can select that / those entries and click on Remove Item link.</w:t>
      </w:r>
    </w:p>
    <w:p w:rsidR="008960D1" w:rsidRPr="008C0344" w:rsidRDefault="003A0542" w:rsidP="00DB0A1B">
      <w:pPr>
        <w:ind w:left="720"/>
      </w:pPr>
      <w:r w:rsidRPr="008C0344">
        <w:br w:type="page"/>
      </w:r>
      <w:r w:rsidR="008960D1" w:rsidRPr="008C0344">
        <w:lastRenderedPageBreak/>
        <w:t xml:space="preserve">Following is </w:t>
      </w:r>
      <w:r w:rsidRPr="008C0344">
        <w:t xml:space="preserve">an example with </w:t>
      </w:r>
      <w:r w:rsidR="008960D1" w:rsidRPr="008C0344">
        <w:t>the valid data for a batch</w:t>
      </w:r>
    </w:p>
    <w:tbl>
      <w:tblPr>
        <w:tblW w:w="0" w:type="auto"/>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144"/>
        <w:gridCol w:w="1743"/>
        <w:gridCol w:w="1744"/>
        <w:gridCol w:w="1744"/>
      </w:tblGrid>
      <w:tr w:rsidR="008960D1" w:rsidRPr="005916B8" w:rsidTr="00482D15">
        <w:tc>
          <w:tcPr>
            <w:tcW w:w="3144" w:type="dxa"/>
            <w:shd w:val="clear" w:color="auto" w:fill="auto"/>
          </w:tcPr>
          <w:p w:rsidR="008960D1" w:rsidRPr="005916B8" w:rsidRDefault="008960D1" w:rsidP="00402AA8">
            <w:pPr>
              <w:rPr>
                <w:b/>
                <w:bCs/>
              </w:rPr>
            </w:pPr>
            <w:r w:rsidRPr="005916B8">
              <w:rPr>
                <w:b/>
                <w:bCs/>
              </w:rPr>
              <w:t>Parameters</w:t>
            </w:r>
          </w:p>
        </w:tc>
        <w:tc>
          <w:tcPr>
            <w:tcW w:w="5231" w:type="dxa"/>
            <w:gridSpan w:val="3"/>
            <w:shd w:val="clear" w:color="auto" w:fill="auto"/>
          </w:tcPr>
          <w:p w:rsidR="008960D1" w:rsidRPr="005916B8" w:rsidRDefault="008960D1" w:rsidP="00402AA8">
            <w:pPr>
              <w:rPr>
                <w:b/>
                <w:bCs/>
              </w:rPr>
            </w:pPr>
            <w:r w:rsidRPr="005916B8">
              <w:rPr>
                <w:b/>
                <w:bCs/>
              </w:rPr>
              <w:t>Value</w:t>
            </w:r>
          </w:p>
        </w:tc>
      </w:tr>
      <w:tr w:rsidR="008960D1" w:rsidRPr="008C0344" w:rsidTr="00482D15">
        <w:tc>
          <w:tcPr>
            <w:tcW w:w="3144" w:type="dxa"/>
            <w:shd w:val="clear" w:color="auto" w:fill="auto"/>
          </w:tcPr>
          <w:p w:rsidR="008960D1" w:rsidRPr="005916B8" w:rsidRDefault="008960D1" w:rsidP="008960D1">
            <w:pPr>
              <w:rPr>
                <w:bCs/>
              </w:rPr>
            </w:pPr>
            <w:r w:rsidRPr="005916B8">
              <w:rPr>
                <w:bCs/>
              </w:rPr>
              <w:t>Batch Name (Optional)</w:t>
            </w:r>
          </w:p>
        </w:tc>
        <w:tc>
          <w:tcPr>
            <w:tcW w:w="5231" w:type="dxa"/>
            <w:gridSpan w:val="3"/>
            <w:shd w:val="clear" w:color="auto" w:fill="auto"/>
          </w:tcPr>
          <w:p w:rsidR="008960D1" w:rsidRPr="008C0344" w:rsidRDefault="008960D1" w:rsidP="00402AA8">
            <w:r w:rsidRPr="008C0344">
              <w:t>Batch 101</w:t>
            </w:r>
          </w:p>
        </w:tc>
      </w:tr>
      <w:tr w:rsidR="008960D1" w:rsidRPr="008C0344" w:rsidTr="00482D15">
        <w:tc>
          <w:tcPr>
            <w:tcW w:w="3144" w:type="dxa"/>
            <w:shd w:val="clear" w:color="auto" w:fill="auto"/>
          </w:tcPr>
          <w:p w:rsidR="008960D1" w:rsidRPr="005916B8" w:rsidRDefault="008960D1" w:rsidP="008960D1">
            <w:pPr>
              <w:rPr>
                <w:bCs/>
              </w:rPr>
            </w:pPr>
            <w:r w:rsidRPr="005916B8">
              <w:rPr>
                <w:bCs/>
              </w:rPr>
              <w:t>Batch run date (Mandatory)</w:t>
            </w:r>
          </w:p>
        </w:tc>
        <w:tc>
          <w:tcPr>
            <w:tcW w:w="5231" w:type="dxa"/>
            <w:gridSpan w:val="3"/>
            <w:shd w:val="clear" w:color="auto" w:fill="auto"/>
          </w:tcPr>
          <w:p w:rsidR="008960D1" w:rsidRPr="008C0344" w:rsidRDefault="008960D1" w:rsidP="005207E9">
            <w:r w:rsidRPr="008C0344">
              <w:t>2</w:t>
            </w:r>
            <w:r w:rsidR="005207E9">
              <w:t>5</w:t>
            </w:r>
            <w:r w:rsidRPr="008C0344">
              <w:t>/</w:t>
            </w:r>
            <w:r w:rsidR="005207E9">
              <w:t>0</w:t>
            </w:r>
            <w:r w:rsidRPr="008C0344">
              <w:t>1/201</w:t>
            </w:r>
            <w:r w:rsidR="005207E9">
              <w:t>3</w:t>
            </w:r>
            <w:r w:rsidR="003A0542" w:rsidRPr="008C0344">
              <w:t xml:space="preserve"> (The time 23:59:59 will be default)</w:t>
            </w:r>
          </w:p>
        </w:tc>
      </w:tr>
      <w:tr w:rsidR="008960D1" w:rsidRPr="008C0344" w:rsidTr="00482D15">
        <w:tc>
          <w:tcPr>
            <w:tcW w:w="3144" w:type="dxa"/>
            <w:shd w:val="clear" w:color="auto" w:fill="auto"/>
          </w:tcPr>
          <w:p w:rsidR="008960D1" w:rsidRPr="005916B8" w:rsidRDefault="008960D1" w:rsidP="00402AA8">
            <w:pPr>
              <w:rPr>
                <w:bCs/>
              </w:rPr>
            </w:pPr>
            <w:r w:rsidRPr="005916B8">
              <w:rPr>
                <w:bCs/>
              </w:rPr>
              <w:t>End On</w:t>
            </w:r>
            <w:r w:rsidR="003A0542" w:rsidRPr="005916B8">
              <w:rPr>
                <w:bCs/>
              </w:rPr>
              <w:t xml:space="preserve"> (Optional)</w:t>
            </w:r>
          </w:p>
        </w:tc>
        <w:tc>
          <w:tcPr>
            <w:tcW w:w="5231" w:type="dxa"/>
            <w:gridSpan w:val="3"/>
            <w:shd w:val="clear" w:color="auto" w:fill="auto"/>
          </w:tcPr>
          <w:p w:rsidR="008960D1" w:rsidRPr="008C0344" w:rsidRDefault="003A0542" w:rsidP="00402AA8">
            <w:r w:rsidRPr="008C0344">
              <w:t xml:space="preserve"> ---</w:t>
            </w:r>
          </w:p>
        </w:tc>
      </w:tr>
      <w:tr w:rsidR="008960D1" w:rsidRPr="008C0344" w:rsidTr="00482D15">
        <w:tc>
          <w:tcPr>
            <w:tcW w:w="3144" w:type="dxa"/>
            <w:shd w:val="clear" w:color="auto" w:fill="auto"/>
          </w:tcPr>
          <w:p w:rsidR="008960D1" w:rsidRPr="005916B8" w:rsidRDefault="003A0542" w:rsidP="00402AA8">
            <w:pPr>
              <w:rPr>
                <w:bCs/>
              </w:rPr>
            </w:pPr>
            <w:r w:rsidRPr="005916B8">
              <w:rPr>
                <w:bCs/>
              </w:rPr>
              <w:t>Execute On Date(Mandatory)</w:t>
            </w:r>
          </w:p>
        </w:tc>
        <w:tc>
          <w:tcPr>
            <w:tcW w:w="5231" w:type="dxa"/>
            <w:gridSpan w:val="3"/>
            <w:shd w:val="clear" w:color="auto" w:fill="auto"/>
          </w:tcPr>
          <w:p w:rsidR="008960D1" w:rsidRPr="008C0344" w:rsidRDefault="003A0542" w:rsidP="005207E9">
            <w:r w:rsidRPr="008C0344">
              <w:t>2</w:t>
            </w:r>
            <w:r w:rsidR="005207E9">
              <w:t>5</w:t>
            </w:r>
            <w:r w:rsidRPr="008C0344">
              <w:t>/</w:t>
            </w:r>
            <w:r w:rsidR="005207E9">
              <w:t>0</w:t>
            </w:r>
            <w:r w:rsidRPr="008C0344">
              <w:t>1</w:t>
            </w:r>
            <w:r w:rsidR="005207E9">
              <w:t>/2013</w:t>
            </w:r>
            <w:r w:rsidRPr="008C0344">
              <w:t xml:space="preserve"> (The System date in database)</w:t>
            </w:r>
          </w:p>
        </w:tc>
      </w:tr>
      <w:tr w:rsidR="003A0542" w:rsidRPr="008C0344" w:rsidTr="00482D15">
        <w:tc>
          <w:tcPr>
            <w:tcW w:w="3144" w:type="dxa"/>
            <w:shd w:val="clear" w:color="auto" w:fill="auto"/>
          </w:tcPr>
          <w:p w:rsidR="003A0542" w:rsidRPr="005916B8" w:rsidRDefault="003A0542" w:rsidP="003A0542">
            <w:pPr>
              <w:rPr>
                <w:bCs/>
              </w:rPr>
            </w:pPr>
            <w:r w:rsidRPr="005916B8">
              <w:rPr>
                <w:bCs/>
              </w:rPr>
              <w:t>Execute On Time(Mandatory)</w:t>
            </w:r>
          </w:p>
        </w:tc>
        <w:tc>
          <w:tcPr>
            <w:tcW w:w="5231" w:type="dxa"/>
            <w:gridSpan w:val="3"/>
            <w:shd w:val="clear" w:color="auto" w:fill="auto"/>
          </w:tcPr>
          <w:p w:rsidR="003A0542" w:rsidRPr="008C0344" w:rsidRDefault="003A0542" w:rsidP="003A0542">
            <w:r w:rsidRPr="008C0344">
              <w:t>00:00:00 (The System time in database, check once)</w:t>
            </w:r>
          </w:p>
        </w:tc>
      </w:tr>
      <w:tr w:rsidR="005207E9" w:rsidRPr="008C0344" w:rsidTr="00482D15">
        <w:tc>
          <w:tcPr>
            <w:tcW w:w="3144" w:type="dxa"/>
            <w:shd w:val="clear" w:color="auto" w:fill="auto"/>
          </w:tcPr>
          <w:p w:rsidR="005207E9" w:rsidRPr="005916B8" w:rsidRDefault="005207E9" w:rsidP="003A0542">
            <w:pPr>
              <w:rPr>
                <w:bCs/>
              </w:rPr>
            </w:pPr>
            <w:r>
              <w:rPr>
                <w:bCs/>
              </w:rPr>
              <w:t>Business Date</w:t>
            </w:r>
            <w:r w:rsidR="00D6189B" w:rsidRPr="005916B8">
              <w:rPr>
                <w:bCs/>
              </w:rPr>
              <w:t>(Optional)</w:t>
            </w:r>
          </w:p>
        </w:tc>
        <w:tc>
          <w:tcPr>
            <w:tcW w:w="5231" w:type="dxa"/>
            <w:gridSpan w:val="3"/>
            <w:shd w:val="clear" w:color="auto" w:fill="auto"/>
          </w:tcPr>
          <w:p w:rsidR="005207E9" w:rsidRPr="008C0344" w:rsidRDefault="00D6189B" w:rsidP="003A0542">
            <w:r w:rsidRPr="008C0344">
              <w:t>2</w:t>
            </w:r>
            <w:r>
              <w:t>5</w:t>
            </w:r>
            <w:r w:rsidRPr="008C0344">
              <w:t>/</w:t>
            </w:r>
            <w:r>
              <w:t>0</w:t>
            </w:r>
            <w:r w:rsidRPr="008C0344">
              <w:t>1/201</w:t>
            </w:r>
            <w:r>
              <w:t>3</w:t>
            </w:r>
          </w:p>
        </w:tc>
      </w:tr>
      <w:tr w:rsidR="00B80E52" w:rsidRPr="008C0344" w:rsidTr="00482D15">
        <w:tc>
          <w:tcPr>
            <w:tcW w:w="3144" w:type="dxa"/>
            <w:shd w:val="clear" w:color="auto" w:fill="auto"/>
          </w:tcPr>
          <w:p w:rsidR="00B80E52" w:rsidRPr="005916B8" w:rsidRDefault="00B80E52" w:rsidP="003A0542">
            <w:pPr>
              <w:rPr>
                <w:bCs/>
              </w:rPr>
            </w:pPr>
            <w:r w:rsidRPr="005916B8">
              <w:rPr>
                <w:bCs/>
              </w:rPr>
              <w:t>Entity</w:t>
            </w:r>
          </w:p>
        </w:tc>
        <w:tc>
          <w:tcPr>
            <w:tcW w:w="1743" w:type="dxa"/>
            <w:shd w:val="clear" w:color="auto" w:fill="auto"/>
          </w:tcPr>
          <w:p w:rsidR="00B80E52" w:rsidRPr="008C0344" w:rsidRDefault="00B80E52" w:rsidP="003A0542">
            <w:r w:rsidRPr="008C0344">
              <w:t>PRE</w:t>
            </w:r>
          </w:p>
        </w:tc>
        <w:tc>
          <w:tcPr>
            <w:tcW w:w="1744" w:type="dxa"/>
            <w:shd w:val="clear" w:color="auto" w:fill="auto"/>
          </w:tcPr>
          <w:p w:rsidR="00B80E52" w:rsidRPr="008C0344" w:rsidRDefault="00B80E52" w:rsidP="003A0542">
            <w:r w:rsidRPr="008C0344">
              <w:t>POLICY</w:t>
            </w:r>
          </w:p>
        </w:tc>
        <w:tc>
          <w:tcPr>
            <w:tcW w:w="1744" w:type="dxa"/>
            <w:shd w:val="clear" w:color="auto" w:fill="auto"/>
          </w:tcPr>
          <w:p w:rsidR="00B80E52" w:rsidRPr="008C0344" w:rsidRDefault="00B80E52" w:rsidP="003A0542">
            <w:r w:rsidRPr="008C0344">
              <w:t>POST</w:t>
            </w:r>
          </w:p>
        </w:tc>
      </w:tr>
      <w:tr w:rsidR="00B80E52" w:rsidRPr="008C0344" w:rsidTr="00482D15">
        <w:tc>
          <w:tcPr>
            <w:tcW w:w="3144" w:type="dxa"/>
            <w:shd w:val="clear" w:color="auto" w:fill="auto"/>
          </w:tcPr>
          <w:p w:rsidR="00B80E52" w:rsidRPr="005916B8" w:rsidRDefault="00B80E52" w:rsidP="003A0542">
            <w:pPr>
              <w:rPr>
                <w:bCs/>
              </w:rPr>
            </w:pPr>
            <w:r w:rsidRPr="005916B8">
              <w:rPr>
                <w:bCs/>
              </w:rPr>
              <w:t>Value</w:t>
            </w:r>
          </w:p>
        </w:tc>
        <w:tc>
          <w:tcPr>
            <w:tcW w:w="1743" w:type="dxa"/>
            <w:shd w:val="clear" w:color="auto" w:fill="auto"/>
          </w:tcPr>
          <w:p w:rsidR="00B80E52" w:rsidRPr="008C0344" w:rsidRDefault="00B80E52" w:rsidP="00B80E52">
            <w:r w:rsidRPr="008C0344">
              <w:t>ALL</w:t>
            </w:r>
          </w:p>
        </w:tc>
        <w:tc>
          <w:tcPr>
            <w:tcW w:w="1744" w:type="dxa"/>
            <w:shd w:val="clear" w:color="auto" w:fill="auto"/>
          </w:tcPr>
          <w:p w:rsidR="00B80E52" w:rsidRPr="008C0344" w:rsidRDefault="00B80E52" w:rsidP="00B80E52">
            <w:r w:rsidRPr="008C0344">
              <w:t>POL-01</w:t>
            </w:r>
          </w:p>
        </w:tc>
        <w:tc>
          <w:tcPr>
            <w:tcW w:w="1744" w:type="dxa"/>
            <w:shd w:val="clear" w:color="auto" w:fill="auto"/>
          </w:tcPr>
          <w:p w:rsidR="00B80E52" w:rsidRPr="008C0344" w:rsidRDefault="00B80E52" w:rsidP="00B80E52">
            <w:r w:rsidRPr="008C0344">
              <w:t>ALL</w:t>
            </w:r>
          </w:p>
        </w:tc>
      </w:tr>
    </w:tbl>
    <w:p w:rsidR="008960D1" w:rsidRPr="008C0344" w:rsidRDefault="008960D1" w:rsidP="00DB0A1B">
      <w:pPr>
        <w:ind w:left="720"/>
      </w:pPr>
    </w:p>
    <w:p w:rsidR="008960D1" w:rsidRPr="008C0344" w:rsidRDefault="008960D1" w:rsidP="008960D1">
      <w:pPr>
        <w:ind w:left="720"/>
      </w:pPr>
      <w:r w:rsidRPr="008C0344">
        <w:t xml:space="preserve">To run a batch without schedule, user can click on ‘Run’ button. </w:t>
      </w:r>
      <w:r w:rsidR="003A0542" w:rsidRPr="008C0344">
        <w:t>On successful submission of request, the system will be redirected to Home page</w:t>
      </w:r>
      <w:r w:rsidR="002E7CBE">
        <w:t xml:space="preserve"> as shown below in </w:t>
      </w:r>
      <w:r w:rsidR="004A1984">
        <w:fldChar w:fldCharType="begin"/>
      </w:r>
      <w:r w:rsidR="002E7CBE">
        <w:instrText xml:space="preserve"> REF _Ref280707818 \h </w:instrText>
      </w:r>
      <w:r w:rsidR="004A1984">
        <w:fldChar w:fldCharType="separate"/>
      </w:r>
      <w:r w:rsidR="00CA53A4" w:rsidRPr="008C0344">
        <w:t xml:space="preserve">Figure </w:t>
      </w:r>
      <w:r w:rsidR="00CA53A4">
        <w:rPr>
          <w:noProof/>
        </w:rPr>
        <w:t>21</w:t>
      </w:r>
      <w:r w:rsidR="004A1984">
        <w:fldChar w:fldCharType="end"/>
      </w:r>
      <w:r w:rsidR="003A0542" w:rsidRPr="008C0344">
        <w:t>.</w:t>
      </w:r>
    </w:p>
    <w:p w:rsidR="008960D1" w:rsidRPr="008C0344" w:rsidRDefault="008960D1" w:rsidP="00DB0A1B">
      <w:pPr>
        <w:ind w:left="720"/>
      </w:pPr>
    </w:p>
    <w:p w:rsidR="00B61CDB" w:rsidRPr="008C0344" w:rsidRDefault="00A22FFC" w:rsidP="00B61CDB">
      <w:pPr>
        <w:keepNext/>
        <w:ind w:left="720"/>
      </w:pPr>
      <w:r>
        <w:rPr>
          <w:noProof/>
          <w:lang w:val="en-US"/>
        </w:rPr>
        <w:lastRenderedPageBreak/>
        <w:drawing>
          <wp:inline distT="0" distB="0" distL="0" distR="0">
            <wp:extent cx="6092825" cy="4562475"/>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6092825" cy="4562475"/>
                    </a:xfrm>
                    <a:prstGeom prst="rect">
                      <a:avLst/>
                    </a:prstGeom>
                    <a:noFill/>
                    <a:ln w="9525">
                      <a:noFill/>
                      <a:miter lim="800000"/>
                      <a:headEnd/>
                      <a:tailEnd/>
                    </a:ln>
                  </pic:spPr>
                </pic:pic>
              </a:graphicData>
            </a:graphic>
          </wp:inline>
        </w:drawing>
      </w:r>
    </w:p>
    <w:p w:rsidR="00A77391" w:rsidRPr="008C0344" w:rsidRDefault="00B61CDB" w:rsidP="00B61CDB">
      <w:pPr>
        <w:pStyle w:val="Caption"/>
        <w:ind w:left="720"/>
      </w:pPr>
      <w:bookmarkStart w:id="63" w:name="_Ref280707818"/>
      <w:bookmarkStart w:id="64" w:name="_Toc367542313"/>
      <w:r w:rsidRPr="008C0344">
        <w:t xml:space="preserve">Figure </w:t>
      </w:r>
      <w:r w:rsidR="00334C76">
        <w:fldChar w:fldCharType="begin"/>
      </w:r>
      <w:r w:rsidR="00334C76">
        <w:instrText xml:space="preserve"> SEQ Figure \* ARABIC </w:instrText>
      </w:r>
      <w:r w:rsidR="00334C76">
        <w:fldChar w:fldCharType="separate"/>
      </w:r>
      <w:r w:rsidR="00CA53A4">
        <w:rPr>
          <w:noProof/>
        </w:rPr>
        <w:t>21</w:t>
      </w:r>
      <w:r w:rsidR="00334C76">
        <w:rPr>
          <w:noProof/>
        </w:rPr>
        <w:fldChar w:fldCharType="end"/>
      </w:r>
      <w:bookmarkEnd w:id="63"/>
      <w:r w:rsidRPr="008C0344">
        <w:t xml:space="preserve"> Home Screen and the message after submitting a request to run batch</w:t>
      </w:r>
      <w:bookmarkEnd w:id="64"/>
    </w:p>
    <w:p w:rsidR="002E7CBE" w:rsidRDefault="002E7CBE" w:rsidP="00FF7481">
      <w:pPr>
        <w:keepNext/>
        <w:tabs>
          <w:tab w:val="left" w:pos="990"/>
        </w:tabs>
        <w:ind w:left="720"/>
      </w:pPr>
      <w:r>
        <w:br w:type="page"/>
      </w:r>
      <w:r>
        <w:lastRenderedPageBreak/>
        <w:t xml:space="preserve">Once the request is sent to PRE, the data related to last batch on the screen is cleared and the message is displayed </w:t>
      </w:r>
      <w:r w:rsidR="00824ED4">
        <w:t>as shown</w:t>
      </w:r>
      <w:r>
        <w:t xml:space="preserve"> in </w:t>
      </w:r>
      <w:r w:rsidR="004A1984">
        <w:fldChar w:fldCharType="begin"/>
      </w:r>
      <w:r>
        <w:instrText xml:space="preserve"> REF _Ref280707970 \h </w:instrText>
      </w:r>
      <w:r w:rsidR="004A1984">
        <w:fldChar w:fldCharType="separate"/>
      </w:r>
      <w:r w:rsidR="00CA53A4">
        <w:t xml:space="preserve">Figure </w:t>
      </w:r>
      <w:r w:rsidR="00CA53A4">
        <w:rPr>
          <w:noProof/>
        </w:rPr>
        <w:t>22</w:t>
      </w:r>
      <w:r w:rsidR="004A1984">
        <w:fldChar w:fldCharType="end"/>
      </w:r>
    </w:p>
    <w:p w:rsidR="00FF7481" w:rsidRDefault="00A22FFC" w:rsidP="00FF7481">
      <w:pPr>
        <w:keepNext/>
        <w:tabs>
          <w:tab w:val="left" w:pos="990"/>
        </w:tabs>
        <w:ind w:left="720"/>
      </w:pPr>
      <w:r>
        <w:rPr>
          <w:noProof/>
          <w:lang w:val="en-US"/>
        </w:rPr>
        <w:drawing>
          <wp:inline distT="0" distB="0" distL="0" distR="0">
            <wp:extent cx="5678805" cy="4254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678805" cy="4254500"/>
                    </a:xfrm>
                    <a:prstGeom prst="rect">
                      <a:avLst/>
                    </a:prstGeom>
                    <a:noFill/>
                    <a:ln w="9525">
                      <a:noFill/>
                      <a:miter lim="800000"/>
                      <a:headEnd/>
                      <a:tailEnd/>
                    </a:ln>
                  </pic:spPr>
                </pic:pic>
              </a:graphicData>
            </a:graphic>
          </wp:inline>
        </w:drawing>
      </w:r>
    </w:p>
    <w:p w:rsidR="00FF7481" w:rsidRDefault="00FF7481" w:rsidP="00FF7481">
      <w:pPr>
        <w:pStyle w:val="Caption"/>
        <w:ind w:left="720"/>
      </w:pPr>
      <w:bookmarkStart w:id="65" w:name="_Ref280707970"/>
      <w:bookmarkStart w:id="66" w:name="_Toc367542314"/>
      <w:r>
        <w:t xml:space="preserve">Figure </w:t>
      </w:r>
      <w:r w:rsidR="00334C76">
        <w:fldChar w:fldCharType="begin"/>
      </w:r>
      <w:r w:rsidR="00334C76">
        <w:instrText xml:space="preserve"> SEQ Figure \* ARABIC </w:instrText>
      </w:r>
      <w:r w:rsidR="00334C76">
        <w:fldChar w:fldCharType="separate"/>
      </w:r>
      <w:r w:rsidR="00CA53A4">
        <w:rPr>
          <w:noProof/>
        </w:rPr>
        <w:t>22</w:t>
      </w:r>
      <w:r w:rsidR="00334C76">
        <w:rPr>
          <w:noProof/>
        </w:rPr>
        <w:fldChar w:fldCharType="end"/>
      </w:r>
      <w:bookmarkEnd w:id="65"/>
      <w:r>
        <w:t xml:space="preserve"> </w:t>
      </w:r>
      <w:r w:rsidRPr="004B65A2">
        <w:t>Home Screen Pod View with current batch being loaded</w:t>
      </w:r>
      <w:bookmarkEnd w:id="66"/>
    </w:p>
    <w:p w:rsidR="00881F70" w:rsidRPr="008C0344" w:rsidRDefault="009E78B8" w:rsidP="00526662">
      <w:pPr>
        <w:numPr>
          <w:ilvl w:val="0"/>
          <w:numId w:val="39"/>
        </w:numPr>
      </w:pPr>
      <w:r w:rsidRPr="008C0344">
        <w:br w:type="page"/>
      </w:r>
      <w:r w:rsidR="00881F70" w:rsidRPr="008C0344">
        <w:lastRenderedPageBreak/>
        <w:t>Recurrence</w:t>
      </w:r>
    </w:p>
    <w:p w:rsidR="0049778F" w:rsidRDefault="00E91C0E" w:rsidP="00522721">
      <w:pPr>
        <w:ind w:left="1080"/>
      </w:pPr>
      <w:r w:rsidRPr="008C0344">
        <w:t xml:space="preserve">This section of the screen is to be used only if the user wants to schedule the batch in an auto recurrence mode. </w:t>
      </w:r>
    </w:p>
    <w:p w:rsidR="00D038E7" w:rsidRDefault="008C1B0D" w:rsidP="00D038E7">
      <w:pPr>
        <w:keepNext/>
        <w:ind w:left="720" w:firstLine="360"/>
      </w:pPr>
      <w:r>
        <w:rPr>
          <w:noProof/>
          <w:lang w:val="en-US"/>
        </w:rPr>
        <w:drawing>
          <wp:inline distT="0" distB="0" distL="0" distR="0">
            <wp:extent cx="5935226" cy="4219575"/>
            <wp:effectExtent l="19050" t="0" r="8374"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5941118" cy="4223764"/>
                    </a:xfrm>
                    <a:prstGeom prst="rect">
                      <a:avLst/>
                    </a:prstGeom>
                    <a:noFill/>
                    <a:ln w="9525">
                      <a:noFill/>
                      <a:miter lim="800000"/>
                      <a:headEnd/>
                      <a:tailEnd/>
                    </a:ln>
                  </pic:spPr>
                </pic:pic>
              </a:graphicData>
            </a:graphic>
          </wp:inline>
        </w:drawing>
      </w:r>
    </w:p>
    <w:p w:rsidR="00D038E7" w:rsidRDefault="00D038E7" w:rsidP="00D038E7">
      <w:pPr>
        <w:pStyle w:val="Caption"/>
        <w:ind w:left="1080"/>
      </w:pPr>
      <w:bookmarkStart w:id="67" w:name="_Toc367542315"/>
      <w:r>
        <w:t xml:space="preserve">Figure </w:t>
      </w:r>
      <w:r w:rsidR="00334C76">
        <w:fldChar w:fldCharType="begin"/>
      </w:r>
      <w:r w:rsidR="00334C76">
        <w:instrText xml:space="preserve"> SEQ Figure \* ARABIC </w:instrText>
      </w:r>
      <w:r w:rsidR="00334C76">
        <w:fldChar w:fldCharType="separate"/>
      </w:r>
      <w:r w:rsidR="00CA53A4">
        <w:rPr>
          <w:noProof/>
        </w:rPr>
        <w:t>23</w:t>
      </w:r>
      <w:r w:rsidR="00334C76">
        <w:rPr>
          <w:noProof/>
        </w:rPr>
        <w:fldChar w:fldCharType="end"/>
      </w:r>
      <w:r>
        <w:t xml:space="preserve"> </w:t>
      </w:r>
      <w:r w:rsidRPr="00BA2765">
        <w:t>Schedule Batch with recurrence</w:t>
      </w:r>
      <w:bookmarkEnd w:id="67"/>
    </w:p>
    <w:p w:rsidR="0049778F" w:rsidRPr="008C0344" w:rsidRDefault="0049778F" w:rsidP="00526662">
      <w:pPr>
        <w:numPr>
          <w:ilvl w:val="0"/>
          <w:numId w:val="38"/>
        </w:numPr>
      </w:pPr>
      <w:r w:rsidRPr="008C0344">
        <w:lastRenderedPageBreak/>
        <w:t>Fre</w:t>
      </w:r>
      <w:r w:rsidR="00B61CDB" w:rsidRPr="008C0344">
        <w:t>q</w:t>
      </w:r>
      <w:r w:rsidRPr="008C0344">
        <w:t>uency</w:t>
      </w:r>
    </w:p>
    <w:p w:rsidR="0049778F" w:rsidRPr="008C0344" w:rsidRDefault="00E91C0E" w:rsidP="00A95FAC">
      <w:pPr>
        <w:ind w:left="1440"/>
      </w:pPr>
      <w:r w:rsidRPr="008C0344">
        <w:t xml:space="preserve">As the batch runs on a Sunday through Thursday basis the frequency is hardcoded to a week. </w:t>
      </w:r>
    </w:p>
    <w:p w:rsidR="00A95FAC" w:rsidRPr="008C0344" w:rsidRDefault="0049778F" w:rsidP="00526662">
      <w:pPr>
        <w:numPr>
          <w:ilvl w:val="0"/>
          <w:numId w:val="38"/>
        </w:numPr>
      </w:pPr>
      <w:r w:rsidRPr="008C0344">
        <w:t xml:space="preserve">Recur Every: </w:t>
      </w:r>
    </w:p>
    <w:p w:rsidR="0049778F" w:rsidRPr="008C0344" w:rsidRDefault="0049778F" w:rsidP="00A95FAC">
      <w:pPr>
        <w:ind w:left="1440"/>
      </w:pPr>
      <w:r w:rsidRPr="008C0344">
        <w:t>T</w:t>
      </w:r>
      <w:r w:rsidR="00E91C0E" w:rsidRPr="008C0344">
        <w:t xml:space="preserve">he user can define the recurrence factor such as recur every one week/two weeks, etc. In a regular scenario the recurrence factor will be to recur every 1 week. </w:t>
      </w:r>
    </w:p>
    <w:p w:rsidR="00A95FAC" w:rsidRPr="008C0344" w:rsidRDefault="0049778F" w:rsidP="00526662">
      <w:pPr>
        <w:numPr>
          <w:ilvl w:val="0"/>
          <w:numId w:val="38"/>
        </w:numPr>
      </w:pPr>
      <w:r w:rsidRPr="008C0344">
        <w:t>E</w:t>
      </w:r>
      <w:r w:rsidR="00E91C0E" w:rsidRPr="008C0344">
        <w:t xml:space="preserve">nd on </w:t>
      </w:r>
      <w:r w:rsidR="00A95FAC" w:rsidRPr="008C0344">
        <w:t xml:space="preserve">date </w:t>
      </w:r>
      <w:r w:rsidR="00E91C0E" w:rsidRPr="008C0344">
        <w:t>or end occurrences</w:t>
      </w:r>
      <w:r w:rsidR="00A95FAC" w:rsidRPr="008C0344">
        <w:t>:</w:t>
      </w:r>
    </w:p>
    <w:p w:rsidR="00B61CDB" w:rsidRPr="008C0344" w:rsidRDefault="00B61CDB" w:rsidP="00B61CDB">
      <w:pPr>
        <w:tabs>
          <w:tab w:val="left" w:pos="1440"/>
        </w:tabs>
        <w:ind w:left="1440"/>
      </w:pPr>
      <w:r w:rsidRPr="008C0344">
        <w:t xml:space="preserve">End </w:t>
      </w:r>
      <w:proofErr w:type="gramStart"/>
      <w:r w:rsidRPr="008C0344">
        <w:t>On</w:t>
      </w:r>
      <w:proofErr w:type="gramEnd"/>
      <w:r w:rsidRPr="008C0344">
        <w:t xml:space="preserve"> Date defines the end time of the schedule. End </w:t>
      </w:r>
      <w:proofErr w:type="gramStart"/>
      <w:r w:rsidRPr="008C0344">
        <w:t>On</w:t>
      </w:r>
      <w:proofErr w:type="gramEnd"/>
      <w:r w:rsidRPr="008C0344">
        <w:t xml:space="preserve"> Date should be used if it is difficult to calculate the number of occurrences.</w:t>
      </w:r>
    </w:p>
    <w:p w:rsidR="00B61CDB" w:rsidRPr="008C0344" w:rsidRDefault="00B61CDB" w:rsidP="00526662">
      <w:pPr>
        <w:numPr>
          <w:ilvl w:val="0"/>
          <w:numId w:val="38"/>
        </w:numPr>
      </w:pPr>
      <w:r w:rsidRPr="008C0344">
        <w:t>Week day</w:t>
      </w:r>
    </w:p>
    <w:p w:rsidR="00A95FAC" w:rsidRPr="008C0344" w:rsidRDefault="00D76E6A" w:rsidP="00A95FAC">
      <w:pPr>
        <w:ind w:left="1440"/>
      </w:pPr>
      <w:r w:rsidRPr="008C0344">
        <w:t>All the Weekdays are displayed with a checkbox. While scheduling a batch, check the desired day/s.</w:t>
      </w:r>
      <w:r w:rsidR="006E265F">
        <w:t xml:space="preserve"> S</w:t>
      </w:r>
      <w:r w:rsidR="009C38DB" w:rsidRPr="008C0344">
        <w:t xml:space="preserve">pecify days in the week on which, the batch must be executed. </w:t>
      </w:r>
    </w:p>
    <w:p w:rsidR="00A95FAC" w:rsidRPr="008C0344" w:rsidRDefault="00A95FAC" w:rsidP="00526662">
      <w:pPr>
        <w:numPr>
          <w:ilvl w:val="0"/>
          <w:numId w:val="38"/>
        </w:numPr>
      </w:pPr>
      <w:r w:rsidRPr="008C0344">
        <w:t>S</w:t>
      </w:r>
      <w:r w:rsidR="009C38DB" w:rsidRPr="008C0344">
        <w:t xml:space="preserve">kip flag </w:t>
      </w:r>
    </w:p>
    <w:p w:rsidR="00522721" w:rsidRPr="008C0344" w:rsidRDefault="00A95FAC" w:rsidP="00A95FAC">
      <w:pPr>
        <w:ind w:left="1440"/>
      </w:pPr>
      <w:r w:rsidRPr="008C0344">
        <w:t>This ha</w:t>
      </w:r>
      <w:r w:rsidR="009C38DB" w:rsidRPr="008C0344">
        <w:t xml:space="preserve">s to be used in case the schedule is to be associated with a non-working calendar. </w:t>
      </w:r>
      <w:r w:rsidR="00614672" w:rsidRPr="008C0344">
        <w:t xml:space="preserve"> </w:t>
      </w:r>
      <w:r w:rsidR="00522721" w:rsidRPr="008C0344">
        <w:t xml:space="preserve">Skip flag identifies if the schedule should check for pre-programmed Calendar or a Weekday check. The valid values </w:t>
      </w:r>
      <w:r w:rsidRPr="008C0344">
        <w:t>and description are as follows:</w:t>
      </w:r>
      <w:r w:rsidR="00522721" w:rsidRPr="008C0344">
        <w:t xml:space="preserve"> </w:t>
      </w:r>
    </w:p>
    <w:tbl>
      <w:tblPr>
        <w:tblW w:w="0" w:type="auto"/>
        <w:tblInd w:w="2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08"/>
        <w:gridCol w:w="9127"/>
      </w:tblGrid>
      <w:tr w:rsidR="0063134E" w:rsidRPr="008C0344" w:rsidTr="001D74D7">
        <w:tc>
          <w:tcPr>
            <w:tcW w:w="1008" w:type="dxa"/>
            <w:shd w:val="clear" w:color="auto" w:fill="auto"/>
          </w:tcPr>
          <w:p w:rsidR="00A95FAC" w:rsidRPr="005916B8" w:rsidRDefault="00A95FAC" w:rsidP="00522721">
            <w:pPr>
              <w:rPr>
                <w:b/>
                <w:bCs/>
              </w:rPr>
            </w:pPr>
            <w:r w:rsidRPr="005916B8">
              <w:rPr>
                <w:b/>
                <w:bCs/>
              </w:rPr>
              <w:t>Value</w:t>
            </w:r>
          </w:p>
        </w:tc>
        <w:tc>
          <w:tcPr>
            <w:tcW w:w="9127" w:type="dxa"/>
            <w:shd w:val="clear" w:color="auto" w:fill="auto"/>
          </w:tcPr>
          <w:p w:rsidR="00A95FAC" w:rsidRPr="005916B8" w:rsidRDefault="00A95FAC" w:rsidP="00522721">
            <w:pPr>
              <w:rPr>
                <w:b/>
                <w:bCs/>
              </w:rPr>
            </w:pPr>
            <w:r w:rsidRPr="005916B8">
              <w:rPr>
                <w:b/>
                <w:bCs/>
              </w:rPr>
              <w:t>Description</w:t>
            </w:r>
          </w:p>
        </w:tc>
      </w:tr>
      <w:tr w:rsidR="0063134E" w:rsidRPr="008C0344" w:rsidTr="001D74D7">
        <w:tc>
          <w:tcPr>
            <w:tcW w:w="1008" w:type="dxa"/>
            <w:shd w:val="clear" w:color="auto" w:fill="auto"/>
          </w:tcPr>
          <w:p w:rsidR="00A95FAC" w:rsidRPr="005916B8" w:rsidRDefault="00A95FAC" w:rsidP="00522721">
            <w:pPr>
              <w:rPr>
                <w:b/>
                <w:bCs/>
              </w:rPr>
            </w:pPr>
            <w:r w:rsidRPr="005916B8">
              <w:rPr>
                <w:b/>
                <w:bCs/>
              </w:rPr>
              <w:t>NA</w:t>
            </w:r>
          </w:p>
        </w:tc>
        <w:tc>
          <w:tcPr>
            <w:tcW w:w="9127" w:type="dxa"/>
            <w:shd w:val="clear" w:color="auto" w:fill="auto"/>
          </w:tcPr>
          <w:p w:rsidR="00A95FAC" w:rsidRPr="008C0344" w:rsidRDefault="000A208F" w:rsidP="00522721">
            <w:r w:rsidRPr="008C0344">
              <w:t>Indicates</w:t>
            </w:r>
            <w:r w:rsidR="00A95FAC" w:rsidRPr="008C0344">
              <w:t xml:space="preserve"> that there is no skipping of the scheduled date is necessary and it is okay to accept the scheduled date as arrived by the associated frequency. Example if a Calendar frequency "MONTH" is associated and say the schedule starts on Jan 01, 2008 and recur every 1 month then the next schedule will be Feb 01, 2008 and after that it would be Mar 01, 2008. Mar 01 2008 is a Saturday. PRE will not do any checks and will schedule a JOB to be executed on Mar 01, 2008.</w:t>
            </w:r>
          </w:p>
        </w:tc>
      </w:tr>
      <w:tr w:rsidR="00A95FAC" w:rsidRPr="008C0344" w:rsidTr="001D74D7">
        <w:tc>
          <w:tcPr>
            <w:tcW w:w="1008" w:type="dxa"/>
            <w:shd w:val="clear" w:color="auto" w:fill="auto"/>
          </w:tcPr>
          <w:p w:rsidR="00A95FAC" w:rsidRPr="005916B8" w:rsidRDefault="00A95FAC" w:rsidP="00522721">
            <w:pPr>
              <w:rPr>
                <w:b/>
                <w:bCs/>
              </w:rPr>
            </w:pPr>
            <w:r w:rsidRPr="005916B8">
              <w:rPr>
                <w:b/>
                <w:bCs/>
              </w:rPr>
              <w:t>D+</w:t>
            </w:r>
          </w:p>
        </w:tc>
        <w:tc>
          <w:tcPr>
            <w:tcW w:w="9127" w:type="dxa"/>
            <w:shd w:val="clear" w:color="auto" w:fill="auto"/>
          </w:tcPr>
          <w:p w:rsidR="00A95FAC" w:rsidRPr="008C0344" w:rsidRDefault="000A208F" w:rsidP="00522721">
            <w:r w:rsidRPr="008C0344">
              <w:t>Indicates</w:t>
            </w:r>
            <w:r w:rsidR="00A95FAC" w:rsidRPr="008C0344">
              <w:t xml:space="preserve"> that the schedule should be postponed by a Day.</w:t>
            </w:r>
          </w:p>
        </w:tc>
      </w:tr>
      <w:tr w:rsidR="0063134E" w:rsidRPr="008C0344" w:rsidTr="001D74D7">
        <w:tc>
          <w:tcPr>
            <w:tcW w:w="1008" w:type="dxa"/>
            <w:shd w:val="clear" w:color="auto" w:fill="auto"/>
          </w:tcPr>
          <w:p w:rsidR="00A95FAC" w:rsidRPr="005916B8" w:rsidRDefault="00A95FAC" w:rsidP="00522721">
            <w:pPr>
              <w:rPr>
                <w:b/>
                <w:bCs/>
              </w:rPr>
            </w:pPr>
            <w:r w:rsidRPr="005916B8">
              <w:rPr>
                <w:b/>
                <w:bCs/>
              </w:rPr>
              <w:t>D-</w:t>
            </w:r>
          </w:p>
        </w:tc>
        <w:tc>
          <w:tcPr>
            <w:tcW w:w="9127" w:type="dxa"/>
            <w:shd w:val="clear" w:color="auto" w:fill="auto"/>
          </w:tcPr>
          <w:p w:rsidR="00A95FAC" w:rsidRPr="008C0344" w:rsidRDefault="000A208F" w:rsidP="00522721">
            <w:r w:rsidRPr="008C0344">
              <w:t>Indicates</w:t>
            </w:r>
            <w:r w:rsidR="00A95FAC" w:rsidRPr="008C0344">
              <w:t xml:space="preserve"> that the schedule should be advanced by a Day.</w:t>
            </w:r>
          </w:p>
        </w:tc>
      </w:tr>
      <w:tr w:rsidR="00A95FAC" w:rsidRPr="008C0344" w:rsidTr="001D74D7">
        <w:tc>
          <w:tcPr>
            <w:tcW w:w="1008" w:type="dxa"/>
            <w:shd w:val="clear" w:color="auto" w:fill="auto"/>
          </w:tcPr>
          <w:p w:rsidR="00A95FAC" w:rsidRPr="005916B8" w:rsidRDefault="00A95FAC" w:rsidP="00522721">
            <w:pPr>
              <w:rPr>
                <w:b/>
                <w:bCs/>
              </w:rPr>
            </w:pPr>
            <w:r w:rsidRPr="005916B8">
              <w:rPr>
                <w:b/>
                <w:bCs/>
              </w:rPr>
              <w:t>SS</w:t>
            </w:r>
          </w:p>
        </w:tc>
        <w:tc>
          <w:tcPr>
            <w:tcW w:w="9127" w:type="dxa"/>
            <w:shd w:val="clear" w:color="auto" w:fill="auto"/>
          </w:tcPr>
          <w:p w:rsidR="00A95FAC" w:rsidRPr="008C0344" w:rsidRDefault="00A95FAC" w:rsidP="00A95FAC">
            <w:r w:rsidRPr="008C0344">
              <w:t>Indicates that the schedule should be skipped to the next recurrence of the schedule.</w:t>
            </w:r>
          </w:p>
        </w:tc>
      </w:tr>
    </w:tbl>
    <w:p w:rsidR="00522721" w:rsidRPr="008C0344" w:rsidRDefault="00522721" w:rsidP="00522721">
      <w:pPr>
        <w:ind w:left="2160" w:hanging="720"/>
      </w:pPr>
      <w:r w:rsidRPr="008C0344">
        <w:tab/>
      </w:r>
    </w:p>
    <w:p w:rsidR="00B71EC7" w:rsidRDefault="005D23BE" w:rsidP="00526662">
      <w:pPr>
        <w:numPr>
          <w:ilvl w:val="1"/>
          <w:numId w:val="39"/>
        </w:numPr>
        <w:ind w:left="1440"/>
      </w:pPr>
      <w:r w:rsidRPr="008C0344">
        <w:lastRenderedPageBreak/>
        <w:t>The default calendar that will be referred by the scheduler to identify non-working thus non-scheduling dates. This is applicable only if the skip flag does not equals Not Applicable.</w:t>
      </w:r>
    </w:p>
    <w:p w:rsidR="00E83836" w:rsidRDefault="00E83836" w:rsidP="00526662">
      <w:pPr>
        <w:numPr>
          <w:ilvl w:val="1"/>
          <w:numId w:val="39"/>
        </w:numPr>
        <w:ind w:left="1440"/>
      </w:pPr>
      <w:r>
        <w:t>K</w:t>
      </w:r>
      <w:r w:rsidRPr="00E83836">
        <w:t xml:space="preserve">eep Alive </w:t>
      </w:r>
    </w:p>
    <w:p w:rsidR="00E83836" w:rsidRPr="00E83836" w:rsidRDefault="00E83836" w:rsidP="00E83836">
      <w:pPr>
        <w:ind w:left="1440"/>
      </w:pPr>
      <w:r>
        <w:t xml:space="preserve">This </w:t>
      </w:r>
      <w:r w:rsidRPr="00E83836">
        <w:t>has been introduced as a feature in the schedule. This means that even if the job returns false or throws exception then the schedule will still pro-create the job as per its frequency.</w:t>
      </w:r>
    </w:p>
    <w:p w:rsidR="00E83836" w:rsidRPr="008C0344" w:rsidRDefault="00E83836" w:rsidP="00526662">
      <w:pPr>
        <w:numPr>
          <w:ilvl w:val="0"/>
          <w:numId w:val="61"/>
        </w:numPr>
      </w:pPr>
      <w:r w:rsidRPr="00E83836">
        <w:t>Remember that if there is any SQL or IO exception during persistence of the pro-creation of the scheduled job then in that case the scheduler will fail to pro-create the JOB.</w:t>
      </w:r>
    </w:p>
    <w:p w:rsidR="00FA7546" w:rsidRPr="008C0344" w:rsidRDefault="00FA7546" w:rsidP="0053648C">
      <w:pPr>
        <w:ind w:left="1080"/>
      </w:pPr>
      <w:r w:rsidRPr="008C0344">
        <w:t>To schedule the batch, click on ‘</w:t>
      </w:r>
      <w:r w:rsidR="009E0E6D">
        <w:t>Schedule</w:t>
      </w:r>
      <w:r w:rsidRPr="008C0344">
        <w:t>’ button.</w:t>
      </w:r>
    </w:p>
    <w:p w:rsidR="00D6189B" w:rsidRDefault="00DA360D" w:rsidP="0038123C">
      <w:pPr>
        <w:pStyle w:val="Heading1"/>
      </w:pPr>
      <w:r>
        <w:br w:type="page"/>
      </w:r>
      <w:bookmarkStart w:id="68" w:name="_TOC6456"/>
      <w:bookmarkEnd w:id="68"/>
    </w:p>
    <w:p w:rsidR="00D6189B" w:rsidRDefault="00D6189B" w:rsidP="00D6189B">
      <w:pPr>
        <w:pStyle w:val="Heading1"/>
      </w:pPr>
      <w:bookmarkStart w:id="69" w:name="_Toc395101173"/>
      <w:r>
        <w:lastRenderedPageBreak/>
        <w:t>View Schedule</w:t>
      </w:r>
      <w:r w:rsidR="00622472">
        <w:t>s</w:t>
      </w:r>
      <w:bookmarkEnd w:id="69"/>
    </w:p>
    <w:p w:rsidR="00F579A3" w:rsidRDefault="00D6189B" w:rsidP="00D6189B">
      <w:pPr>
        <w:ind w:left="720"/>
      </w:pPr>
      <w:r>
        <w:t xml:space="preserve">This </w:t>
      </w:r>
      <w:r w:rsidR="00C566A0">
        <w:t xml:space="preserve">screen </w:t>
      </w:r>
      <w:r>
        <w:t>facilitates t</w:t>
      </w:r>
      <w:r w:rsidR="00C566A0">
        <w:t xml:space="preserve">o view </w:t>
      </w:r>
      <w:r>
        <w:t>schedule</w:t>
      </w:r>
      <w:r w:rsidR="00C566A0">
        <w:t>s</w:t>
      </w:r>
      <w:r>
        <w:t xml:space="preserve"> </w:t>
      </w:r>
      <w:r w:rsidR="00F47F4F">
        <w:t>(Active</w:t>
      </w:r>
      <w:r w:rsidR="00C566A0">
        <w:t xml:space="preserve"> </w:t>
      </w:r>
      <w:r w:rsidR="00F47F4F">
        <w:t xml:space="preserve">/ </w:t>
      </w:r>
      <w:r w:rsidR="00994275">
        <w:t>non-active</w:t>
      </w:r>
      <w:r w:rsidR="00F47F4F">
        <w:t xml:space="preserve">). The user with </w:t>
      </w:r>
      <w:r w:rsidR="003803DF">
        <w:t xml:space="preserve">OPERATOR </w:t>
      </w:r>
      <w:r w:rsidR="00F47F4F">
        <w:t xml:space="preserve">role can </w:t>
      </w:r>
      <w:r>
        <w:t xml:space="preserve">cancel </w:t>
      </w:r>
      <w:r w:rsidR="00F47F4F">
        <w:t xml:space="preserve">any active schedule/s. The </w:t>
      </w:r>
      <w:r w:rsidR="00F579A3">
        <w:t>b</w:t>
      </w:r>
      <w:r w:rsidR="00F47F4F">
        <w:t>utton</w:t>
      </w:r>
      <w:r w:rsidR="00F579A3">
        <w:t>s Refresh and Cancel Selected are</w:t>
      </w:r>
      <w:r w:rsidR="00F47F4F">
        <w:t xml:space="preserve"> activated for Active schedules only</w:t>
      </w:r>
      <w:r w:rsidR="00F579A3">
        <w:t>.</w:t>
      </w:r>
    </w:p>
    <w:p w:rsidR="00D61494" w:rsidRDefault="000969C4" w:rsidP="00D61494">
      <w:pPr>
        <w:pStyle w:val="Body"/>
        <w:keepNext/>
        <w:ind w:left="709"/>
      </w:pPr>
      <w:r>
        <w:rPr>
          <w:noProof/>
          <w:lang w:eastAsia="zh-TW"/>
        </w:rPr>
        <w:pict>
          <v:shape id="_x0000_s1031" type="#_x0000_t202" style="position:absolute;left:0;text-align:left;margin-left:468.3pt;margin-top:.4pt;width:158.7pt;height:277.9pt;z-index:251660288;mso-width-relative:margin;mso-height-relative:margin" stroked="f">
            <v:textbox>
              <w:txbxContent>
                <w:p w:rsidR="00F06CBB" w:rsidRDefault="00F06CBB">
                  <w:r>
                    <w:t>By default the frequency type is Week.</w:t>
                  </w:r>
                </w:p>
                <w:p w:rsidR="00F06CBB" w:rsidRDefault="00F06CBB">
                  <w:r>
                    <w:t xml:space="preserve">For each active schedule a checkbox is provided to select for cancellation. </w:t>
                  </w:r>
                </w:p>
                <w:p w:rsidR="00F06CBB" w:rsidRDefault="00F06CBB">
                  <w:r>
                    <w:t>To select all schedules for cancellation, user can select the checkbox given in header. Same checkbox will help to deselect all schedules.</w:t>
                  </w:r>
                </w:p>
                <w:p w:rsidR="00F06CBB" w:rsidRDefault="00F06CBB">
                  <w:r>
                    <w:t xml:space="preserve">After cancellation of a schedule, a message as shown in </w:t>
                  </w:r>
                  <w:r w:rsidR="004A1984">
                    <w:fldChar w:fldCharType="begin"/>
                  </w:r>
                  <w:r>
                    <w:instrText xml:space="preserve"> REF _Ref347756149 \h </w:instrText>
                  </w:r>
                  <w:r w:rsidR="004A1984">
                    <w:fldChar w:fldCharType="separate"/>
                  </w:r>
                  <w:r w:rsidR="00CA53A4">
                    <w:t xml:space="preserve">Figure </w:t>
                  </w:r>
                  <w:r w:rsidR="00CA53A4">
                    <w:rPr>
                      <w:noProof/>
                    </w:rPr>
                    <w:t>27</w:t>
                  </w:r>
                  <w:r w:rsidR="004A1984">
                    <w:fldChar w:fldCharType="end"/>
                  </w:r>
                  <w:r>
                    <w:t xml:space="preserve"> will appear on screen.</w:t>
                  </w:r>
                </w:p>
              </w:txbxContent>
            </v:textbox>
          </v:shape>
        </w:pict>
      </w:r>
      <w:r w:rsidR="003E2DC2" w:rsidRPr="003E2DC2">
        <w:t xml:space="preserve"> </w:t>
      </w:r>
      <w:r w:rsidR="003A15E0">
        <w:rPr>
          <w:noProof/>
        </w:rPr>
        <w:drawing>
          <wp:inline distT="0" distB="0" distL="0" distR="0">
            <wp:extent cx="5295900" cy="39719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295900" cy="3971925"/>
                    </a:xfrm>
                    <a:prstGeom prst="rect">
                      <a:avLst/>
                    </a:prstGeom>
                    <a:noFill/>
                    <a:ln w="9525">
                      <a:noFill/>
                      <a:miter lim="800000"/>
                      <a:headEnd/>
                      <a:tailEnd/>
                    </a:ln>
                  </pic:spPr>
                </pic:pic>
              </a:graphicData>
            </a:graphic>
          </wp:inline>
        </w:drawing>
      </w:r>
    </w:p>
    <w:p w:rsidR="00D6189B" w:rsidRDefault="00D61494" w:rsidP="00D61494">
      <w:pPr>
        <w:pStyle w:val="Caption"/>
        <w:ind w:left="709"/>
      </w:pPr>
      <w:bookmarkStart w:id="70" w:name="_Toc367542316"/>
      <w:r>
        <w:t xml:space="preserve">Figure </w:t>
      </w:r>
      <w:r w:rsidR="00334C76">
        <w:fldChar w:fldCharType="begin"/>
      </w:r>
      <w:r w:rsidR="00334C76">
        <w:instrText xml:space="preserve"> SEQ Figure \* ARABIC </w:instrText>
      </w:r>
      <w:r w:rsidR="00334C76">
        <w:fldChar w:fldCharType="separate"/>
      </w:r>
      <w:r w:rsidR="00CA53A4">
        <w:rPr>
          <w:noProof/>
        </w:rPr>
        <w:t>24</w:t>
      </w:r>
      <w:r w:rsidR="00334C76">
        <w:rPr>
          <w:noProof/>
        </w:rPr>
        <w:fldChar w:fldCharType="end"/>
      </w:r>
      <w:r>
        <w:t xml:space="preserve"> </w:t>
      </w:r>
      <w:r w:rsidRPr="00BF097E">
        <w:t>View Schedule Screen</w:t>
      </w:r>
      <w:bookmarkEnd w:id="70"/>
    </w:p>
    <w:p w:rsidR="00D61494" w:rsidRDefault="007E60C2" w:rsidP="00D61494">
      <w:pPr>
        <w:keepNext/>
        <w:ind w:left="709"/>
      </w:pPr>
      <w:r>
        <w:rPr>
          <w:noProof/>
          <w:lang w:val="en-US"/>
        </w:rPr>
        <w:lastRenderedPageBreak/>
        <w:drawing>
          <wp:inline distT="0" distB="0" distL="0" distR="0">
            <wp:extent cx="5810250" cy="4357688"/>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810250" cy="4357688"/>
                    </a:xfrm>
                    <a:prstGeom prst="rect">
                      <a:avLst/>
                    </a:prstGeom>
                    <a:noFill/>
                    <a:ln w="9525">
                      <a:noFill/>
                      <a:miter lim="800000"/>
                      <a:headEnd/>
                      <a:tailEnd/>
                    </a:ln>
                  </pic:spPr>
                </pic:pic>
              </a:graphicData>
            </a:graphic>
          </wp:inline>
        </w:drawing>
      </w:r>
    </w:p>
    <w:p w:rsidR="00D6189B" w:rsidRDefault="00D61494" w:rsidP="00D61494">
      <w:pPr>
        <w:pStyle w:val="Caption"/>
        <w:ind w:left="709"/>
      </w:pPr>
      <w:bookmarkStart w:id="71" w:name="_Toc367542317"/>
      <w:r>
        <w:t xml:space="preserve">Figure </w:t>
      </w:r>
      <w:r w:rsidR="00334C76">
        <w:fldChar w:fldCharType="begin"/>
      </w:r>
      <w:r w:rsidR="00334C76">
        <w:instrText xml:space="preserve"> SEQ Figure \* ARABIC </w:instrText>
      </w:r>
      <w:r w:rsidR="00334C76">
        <w:fldChar w:fldCharType="separate"/>
      </w:r>
      <w:r w:rsidR="00CA53A4">
        <w:rPr>
          <w:noProof/>
        </w:rPr>
        <w:t>25</w:t>
      </w:r>
      <w:r w:rsidR="00334C76">
        <w:rPr>
          <w:noProof/>
        </w:rPr>
        <w:fldChar w:fldCharType="end"/>
      </w:r>
      <w:r>
        <w:t xml:space="preserve"> </w:t>
      </w:r>
      <w:r w:rsidR="002F2621">
        <w:t>Non-active</w:t>
      </w:r>
      <w:r w:rsidRPr="00852271">
        <w:t xml:space="preserve"> schedules</w:t>
      </w:r>
      <w:bookmarkEnd w:id="71"/>
    </w:p>
    <w:p w:rsidR="00D6189B" w:rsidRDefault="00D61494" w:rsidP="00D6189B">
      <w:r>
        <w:t xml:space="preserve">In </w:t>
      </w:r>
      <w:r w:rsidR="0066584B">
        <w:t>Non-active</w:t>
      </w:r>
      <w:r>
        <w:t xml:space="preserve"> schedules view, user can see last 20 records only. To view end reason user can click on the note image provided in End Reason column. It will open a window as shown in </w:t>
      </w:r>
      <w:r w:rsidR="004A1984">
        <w:fldChar w:fldCharType="begin"/>
      </w:r>
      <w:r w:rsidR="00503A26">
        <w:instrText xml:space="preserve"> REF _Ref346873963 \h </w:instrText>
      </w:r>
      <w:r w:rsidR="004A1984">
        <w:fldChar w:fldCharType="separate"/>
      </w:r>
      <w:r w:rsidR="00CA53A4">
        <w:t xml:space="preserve">Figure </w:t>
      </w:r>
      <w:r w:rsidR="00CA53A4">
        <w:rPr>
          <w:noProof/>
        </w:rPr>
        <w:t>26</w:t>
      </w:r>
      <w:r w:rsidR="00CA53A4">
        <w:t xml:space="preserve"> </w:t>
      </w:r>
      <w:r w:rsidR="00CA53A4" w:rsidRPr="00D5450C">
        <w:t xml:space="preserve">End </w:t>
      </w:r>
      <w:proofErr w:type="gramStart"/>
      <w:r w:rsidR="00CA53A4" w:rsidRPr="00D5450C">
        <w:t xml:space="preserve">Reason </w:t>
      </w:r>
      <w:proofErr w:type="gramEnd"/>
      <w:r w:rsidR="004A1984">
        <w:fldChar w:fldCharType="end"/>
      </w:r>
      <w:r w:rsidR="00503A26">
        <w:t>.</w:t>
      </w:r>
    </w:p>
    <w:p w:rsidR="00D61494" w:rsidRDefault="007E60C2" w:rsidP="00D61494">
      <w:pPr>
        <w:keepNext/>
        <w:tabs>
          <w:tab w:val="left" w:pos="709"/>
        </w:tabs>
        <w:ind w:left="709"/>
      </w:pPr>
      <w:r>
        <w:rPr>
          <w:noProof/>
          <w:lang w:val="en-US"/>
        </w:rPr>
        <w:lastRenderedPageBreak/>
        <w:drawing>
          <wp:inline distT="0" distB="0" distL="0" distR="0">
            <wp:extent cx="4238625" cy="215797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4242099" cy="2159742"/>
                    </a:xfrm>
                    <a:prstGeom prst="rect">
                      <a:avLst/>
                    </a:prstGeom>
                    <a:noFill/>
                    <a:ln w="9525">
                      <a:noFill/>
                      <a:miter lim="800000"/>
                      <a:headEnd/>
                      <a:tailEnd/>
                    </a:ln>
                  </pic:spPr>
                </pic:pic>
              </a:graphicData>
            </a:graphic>
          </wp:inline>
        </w:drawing>
      </w:r>
    </w:p>
    <w:p w:rsidR="00D6189B" w:rsidRDefault="00D61494" w:rsidP="00D61494">
      <w:pPr>
        <w:pStyle w:val="Caption"/>
        <w:ind w:left="709"/>
      </w:pPr>
      <w:bookmarkStart w:id="72" w:name="_Ref346873963"/>
      <w:bookmarkStart w:id="73" w:name="_Toc367542318"/>
      <w:r>
        <w:t xml:space="preserve">Figure </w:t>
      </w:r>
      <w:r w:rsidR="004A1984">
        <w:fldChar w:fldCharType="begin"/>
      </w:r>
      <w:r>
        <w:instrText xml:space="preserve"> SEQ Figure \* ARABIC </w:instrText>
      </w:r>
      <w:r w:rsidR="004A1984">
        <w:fldChar w:fldCharType="separate"/>
      </w:r>
      <w:r w:rsidR="00CA53A4">
        <w:rPr>
          <w:noProof/>
        </w:rPr>
        <w:t>26</w:t>
      </w:r>
      <w:r w:rsidR="004A1984">
        <w:fldChar w:fldCharType="end"/>
      </w:r>
      <w:r>
        <w:t xml:space="preserve"> </w:t>
      </w:r>
      <w:r w:rsidRPr="00D5450C">
        <w:t xml:space="preserve">End Reason </w:t>
      </w:r>
      <w:bookmarkEnd w:id="72"/>
      <w:r w:rsidR="007E60C2">
        <w:t>popup</w:t>
      </w:r>
      <w:bookmarkEnd w:id="73"/>
    </w:p>
    <w:p w:rsidR="00505306" w:rsidRPr="00505306" w:rsidRDefault="00505306" w:rsidP="00505306"/>
    <w:p w:rsidR="00505306" w:rsidRDefault="00425535" w:rsidP="00505306">
      <w:pPr>
        <w:pStyle w:val="Caption"/>
        <w:keepNext/>
        <w:ind w:left="709"/>
      </w:pPr>
      <w:r w:rsidRPr="00425535">
        <w:rPr>
          <w:noProof/>
          <w:lang w:val="en-US"/>
        </w:rPr>
        <w:drawing>
          <wp:inline distT="0" distB="0" distL="0" distR="0">
            <wp:extent cx="3371850" cy="17049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cstate="print"/>
                    <a:srcRect/>
                    <a:stretch>
                      <a:fillRect/>
                    </a:stretch>
                  </pic:blipFill>
                  <pic:spPr bwMode="auto">
                    <a:xfrm>
                      <a:off x="0" y="0"/>
                      <a:ext cx="3371850" cy="1704975"/>
                    </a:xfrm>
                    <a:prstGeom prst="rect">
                      <a:avLst/>
                    </a:prstGeom>
                    <a:noFill/>
                    <a:ln w="9525">
                      <a:noFill/>
                      <a:miter lim="800000"/>
                      <a:headEnd/>
                      <a:tailEnd/>
                    </a:ln>
                  </pic:spPr>
                </pic:pic>
              </a:graphicData>
            </a:graphic>
          </wp:inline>
        </w:drawing>
      </w:r>
    </w:p>
    <w:p w:rsidR="00D6189B" w:rsidRPr="004014C2" w:rsidRDefault="00505306" w:rsidP="00505306">
      <w:pPr>
        <w:pStyle w:val="Caption"/>
        <w:ind w:left="709"/>
      </w:pPr>
      <w:bookmarkStart w:id="74" w:name="_Ref347756149"/>
      <w:bookmarkStart w:id="75" w:name="_Ref347756054"/>
      <w:bookmarkStart w:id="76" w:name="_Toc367542319"/>
      <w:r>
        <w:t xml:space="preserve">Figure </w:t>
      </w:r>
      <w:r w:rsidR="004A1984">
        <w:fldChar w:fldCharType="begin"/>
      </w:r>
      <w:r w:rsidR="00AC682C">
        <w:instrText xml:space="preserve"> SEQ Figure \* ARABIC </w:instrText>
      </w:r>
      <w:r w:rsidR="004A1984">
        <w:fldChar w:fldCharType="separate"/>
      </w:r>
      <w:proofErr w:type="gramStart"/>
      <w:r w:rsidR="00CA53A4">
        <w:rPr>
          <w:noProof/>
        </w:rPr>
        <w:t>27</w:t>
      </w:r>
      <w:r w:rsidR="004A1984">
        <w:fldChar w:fldCharType="end"/>
      </w:r>
      <w:bookmarkEnd w:id="74"/>
      <w:r>
        <w:t xml:space="preserve"> Successful cancellation message</w:t>
      </w:r>
      <w:bookmarkEnd w:id="75"/>
      <w:bookmarkEnd w:id="76"/>
      <w:proofErr w:type="gramEnd"/>
    </w:p>
    <w:p w:rsidR="00ED172B" w:rsidRPr="008C0344" w:rsidRDefault="009A67E9" w:rsidP="0038123C">
      <w:pPr>
        <w:pStyle w:val="Heading1"/>
      </w:pPr>
      <w:bookmarkStart w:id="77" w:name="_Toc395101174"/>
      <w:r w:rsidRPr="008C0344">
        <w:lastRenderedPageBreak/>
        <w:t>Define Calendar</w:t>
      </w:r>
      <w:bookmarkEnd w:id="77"/>
    </w:p>
    <w:p w:rsidR="0063134E" w:rsidRPr="008C0344" w:rsidRDefault="00614672" w:rsidP="0063134E">
      <w:pPr>
        <w:keepNext/>
        <w:ind w:left="720"/>
      </w:pPr>
      <w:r w:rsidRPr="008C0344">
        <w:t xml:space="preserve">The non-working days can be configured using the Define Calendar menu. </w:t>
      </w:r>
      <w:r w:rsidR="008C1B0D">
        <w:rPr>
          <w:noProof/>
          <w:lang w:val="en-US"/>
        </w:rPr>
        <w:drawing>
          <wp:inline distT="0" distB="0" distL="0" distR="0">
            <wp:extent cx="5343525" cy="394978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srcRect/>
                    <a:stretch>
                      <a:fillRect/>
                    </a:stretch>
                  </pic:blipFill>
                  <pic:spPr bwMode="auto">
                    <a:xfrm>
                      <a:off x="0" y="0"/>
                      <a:ext cx="5343525" cy="3949785"/>
                    </a:xfrm>
                    <a:prstGeom prst="rect">
                      <a:avLst/>
                    </a:prstGeom>
                    <a:noFill/>
                    <a:ln w="9525">
                      <a:noFill/>
                      <a:miter lim="800000"/>
                      <a:headEnd/>
                      <a:tailEnd/>
                    </a:ln>
                  </pic:spPr>
                </pic:pic>
              </a:graphicData>
            </a:graphic>
          </wp:inline>
        </w:drawing>
      </w:r>
    </w:p>
    <w:p w:rsidR="00ED172B" w:rsidRPr="008C0344" w:rsidRDefault="0063134E" w:rsidP="0063134E">
      <w:pPr>
        <w:pStyle w:val="Caption"/>
        <w:ind w:left="720"/>
        <w:rPr>
          <w:b w:val="0"/>
        </w:rPr>
      </w:pPr>
      <w:bookmarkStart w:id="78" w:name="_Toc367542320"/>
      <w:r w:rsidRPr="008C0344">
        <w:t xml:space="preserve">Figure </w:t>
      </w:r>
      <w:r w:rsidR="00334C76">
        <w:fldChar w:fldCharType="begin"/>
      </w:r>
      <w:r w:rsidR="00334C76">
        <w:instrText xml:space="preserve"> SEQ Figure \* ARABIC </w:instrText>
      </w:r>
      <w:r w:rsidR="00334C76">
        <w:fldChar w:fldCharType="separate"/>
      </w:r>
      <w:r w:rsidR="00CA53A4">
        <w:rPr>
          <w:noProof/>
        </w:rPr>
        <w:t>28</w:t>
      </w:r>
      <w:r w:rsidR="00334C76">
        <w:rPr>
          <w:noProof/>
        </w:rPr>
        <w:fldChar w:fldCharType="end"/>
      </w:r>
      <w:r w:rsidRPr="008C0344">
        <w:t xml:space="preserve"> Define Calendar Screen</w:t>
      </w:r>
      <w:bookmarkEnd w:id="78"/>
    </w:p>
    <w:p w:rsidR="006B7A77" w:rsidRPr="008C0344" w:rsidRDefault="006B7A77" w:rsidP="00ED172B">
      <w:pPr>
        <w:pStyle w:val="Caption"/>
      </w:pPr>
    </w:p>
    <w:p w:rsidR="00A33BA1" w:rsidRPr="008C0344" w:rsidRDefault="00614672" w:rsidP="00B16489">
      <w:r w:rsidRPr="008C0344">
        <w:lastRenderedPageBreak/>
        <w:t>This works as follows:</w:t>
      </w:r>
    </w:p>
    <w:p w:rsidR="006B7A77" w:rsidRPr="008C0344" w:rsidRDefault="006B7A77" w:rsidP="00B16489">
      <w:r w:rsidRPr="008C0344">
        <w:t>The Define Calendar screen has 3 main sections:</w:t>
      </w:r>
    </w:p>
    <w:p w:rsidR="006B7A77" w:rsidRPr="008C0344" w:rsidRDefault="006B7A77" w:rsidP="00526662">
      <w:pPr>
        <w:numPr>
          <w:ilvl w:val="0"/>
          <w:numId w:val="42"/>
        </w:numPr>
      </w:pPr>
      <w:r w:rsidRPr="008C0344">
        <w:t>Calendar Manager</w:t>
      </w:r>
    </w:p>
    <w:p w:rsidR="006B7A77" w:rsidRPr="008C0344" w:rsidRDefault="006B7A77" w:rsidP="006B7A77">
      <w:pPr>
        <w:ind w:left="720"/>
      </w:pPr>
      <w:r w:rsidRPr="008C0344">
        <w:t>This section displays the defined batch calendars</w:t>
      </w:r>
      <w:r w:rsidR="00CA4C19" w:rsidRPr="008C0344">
        <w:t>. Upon click of any of the list items, user can view the details of the defined calendar.</w:t>
      </w:r>
    </w:p>
    <w:p w:rsidR="006B7A77" w:rsidRPr="008C0344" w:rsidRDefault="006B7A77" w:rsidP="00526662">
      <w:pPr>
        <w:numPr>
          <w:ilvl w:val="0"/>
          <w:numId w:val="42"/>
        </w:numPr>
      </w:pPr>
      <w:r w:rsidRPr="008C0344">
        <w:t>Calendar Details</w:t>
      </w:r>
    </w:p>
    <w:p w:rsidR="006B7A77" w:rsidRPr="008C0344" w:rsidRDefault="006B7A77" w:rsidP="006B7A77">
      <w:pPr>
        <w:ind w:left="720"/>
      </w:pPr>
      <w:r w:rsidRPr="008C0344">
        <w:t xml:space="preserve">This section accepts year as the input. </w:t>
      </w:r>
      <w:r w:rsidR="004064FA" w:rsidRPr="008C0344">
        <w:t xml:space="preserve">To define a calendar, user can click on ‘Define’ button provided there </w:t>
      </w:r>
      <w:proofErr w:type="gramStart"/>
      <w:r w:rsidR="004064FA" w:rsidRPr="008C0344">
        <w:t>are</w:t>
      </w:r>
      <w:proofErr w:type="gramEnd"/>
      <w:r w:rsidR="004064FA">
        <w:t xml:space="preserve"> non-</w:t>
      </w:r>
      <w:r w:rsidR="004064FA" w:rsidRPr="008C0344">
        <w:t xml:space="preserve">working days in the table and the year is not defined earlier. </w:t>
      </w:r>
    </w:p>
    <w:p w:rsidR="006B7A77" w:rsidRPr="008C0344" w:rsidRDefault="006B7A77" w:rsidP="00526662">
      <w:pPr>
        <w:numPr>
          <w:ilvl w:val="0"/>
          <w:numId w:val="42"/>
        </w:numPr>
      </w:pPr>
      <w:r w:rsidRPr="008C0344">
        <w:t>Calendar</w:t>
      </w:r>
    </w:p>
    <w:p w:rsidR="00B409AD" w:rsidRPr="008C0344" w:rsidRDefault="00B409AD" w:rsidP="00B409AD">
      <w:pPr>
        <w:ind w:left="720"/>
      </w:pPr>
      <w:r w:rsidRPr="008C0344">
        <w:t xml:space="preserve">This section displays the Calendar for selected year. To select </w:t>
      </w:r>
      <w:proofErr w:type="spellStart"/>
      <w:r w:rsidRPr="008C0344">
        <w:t>non working</w:t>
      </w:r>
      <w:proofErr w:type="spellEnd"/>
      <w:r w:rsidRPr="008C0344">
        <w:t xml:space="preserve"> days, user can click on the date.</w:t>
      </w:r>
    </w:p>
    <w:p w:rsidR="00DA360D" w:rsidRDefault="00DA360D" w:rsidP="00DA360D"/>
    <w:p w:rsidR="004D06AE" w:rsidRPr="008C0344" w:rsidRDefault="00DA360D" w:rsidP="0038123C">
      <w:pPr>
        <w:pStyle w:val="Heading1"/>
      </w:pPr>
      <w:r>
        <w:br w:type="page"/>
      </w:r>
      <w:bookmarkStart w:id="79" w:name="_Toc395101175"/>
      <w:r w:rsidR="00FB4150" w:rsidRPr="008C0344">
        <w:lastRenderedPageBreak/>
        <w:t xml:space="preserve">Search </w:t>
      </w:r>
      <w:r>
        <w:t>B</w:t>
      </w:r>
      <w:r w:rsidR="00FB4150" w:rsidRPr="008C0344">
        <w:t xml:space="preserve">atch </w:t>
      </w:r>
      <w:r>
        <w:t>M</w:t>
      </w:r>
      <w:r w:rsidR="00FB4150" w:rsidRPr="008C0344">
        <w:t>odule</w:t>
      </w:r>
      <w:bookmarkEnd w:id="79"/>
    </w:p>
    <w:p w:rsidR="004D06AE" w:rsidRPr="008C0344" w:rsidRDefault="004D06AE" w:rsidP="0063134E">
      <w:pPr>
        <w:spacing w:before="100" w:beforeAutospacing="1" w:after="100" w:afterAutospacing="1"/>
        <w:ind w:left="720"/>
      </w:pPr>
      <w:r w:rsidRPr="008C0344">
        <w:t xml:space="preserve">This module helps user to view details of previous run batches. There are many filters to search for any previous batch. </w:t>
      </w:r>
    </w:p>
    <w:p w:rsidR="0063134E" w:rsidRPr="008C0344" w:rsidRDefault="003A3EB4" w:rsidP="001D74D7">
      <w:pPr>
        <w:ind w:left="720"/>
      </w:pPr>
      <w:r>
        <w:rPr>
          <w:noProof/>
          <w:lang w:val="en-US"/>
        </w:rPr>
        <w:drawing>
          <wp:inline distT="0" distB="0" distL="0" distR="0">
            <wp:extent cx="5091457" cy="381952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092700" cy="3820457"/>
                    </a:xfrm>
                    <a:prstGeom prst="rect">
                      <a:avLst/>
                    </a:prstGeom>
                    <a:noFill/>
                    <a:ln w="9525">
                      <a:noFill/>
                      <a:miter lim="800000"/>
                      <a:headEnd/>
                      <a:tailEnd/>
                    </a:ln>
                  </pic:spPr>
                </pic:pic>
              </a:graphicData>
            </a:graphic>
          </wp:inline>
        </w:drawing>
      </w:r>
    </w:p>
    <w:p w:rsidR="00BB523F" w:rsidRPr="008C0344" w:rsidRDefault="0063134E" w:rsidP="0063134E">
      <w:pPr>
        <w:pStyle w:val="Caption"/>
        <w:ind w:left="720"/>
        <w:rPr>
          <w:caps/>
          <w:color w:val="B2B2B2"/>
        </w:rPr>
      </w:pPr>
      <w:bookmarkStart w:id="80" w:name="_Toc367542321"/>
      <w:r w:rsidRPr="008C0344">
        <w:t xml:space="preserve">Figure </w:t>
      </w:r>
      <w:r w:rsidR="00334C76">
        <w:fldChar w:fldCharType="begin"/>
      </w:r>
      <w:r w:rsidR="00334C76">
        <w:instrText xml:space="preserve"> SEQ Figure \* ARABIC </w:instrText>
      </w:r>
      <w:r w:rsidR="00334C76">
        <w:fldChar w:fldCharType="separate"/>
      </w:r>
      <w:r w:rsidR="00CA53A4">
        <w:rPr>
          <w:noProof/>
        </w:rPr>
        <w:t>29</w:t>
      </w:r>
      <w:r w:rsidR="00334C76">
        <w:rPr>
          <w:noProof/>
        </w:rPr>
        <w:fldChar w:fldCharType="end"/>
      </w:r>
      <w:r w:rsidRPr="008C0344">
        <w:t xml:space="preserve"> Search Batch Screen</w:t>
      </w:r>
      <w:bookmarkEnd w:id="80"/>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87"/>
        <w:gridCol w:w="10331"/>
      </w:tblGrid>
      <w:tr w:rsidR="00524B9A" w:rsidRPr="008C0344" w:rsidTr="005916B8">
        <w:tc>
          <w:tcPr>
            <w:tcW w:w="1387" w:type="dxa"/>
            <w:shd w:val="clear" w:color="auto" w:fill="auto"/>
          </w:tcPr>
          <w:p w:rsidR="00524B9A" w:rsidRPr="005916B8" w:rsidRDefault="00524B9A" w:rsidP="000179A4">
            <w:pPr>
              <w:rPr>
                <w:b/>
                <w:bCs/>
              </w:rPr>
            </w:pPr>
            <w:r w:rsidRPr="005916B8">
              <w:rPr>
                <w:b/>
                <w:bCs/>
              </w:rPr>
              <w:lastRenderedPageBreak/>
              <w:t>Search Item</w:t>
            </w:r>
          </w:p>
        </w:tc>
        <w:tc>
          <w:tcPr>
            <w:tcW w:w="10331" w:type="dxa"/>
            <w:shd w:val="clear" w:color="auto" w:fill="auto"/>
          </w:tcPr>
          <w:p w:rsidR="00524B9A" w:rsidRPr="005916B8" w:rsidRDefault="00524B9A" w:rsidP="000179A4">
            <w:pPr>
              <w:rPr>
                <w:b/>
                <w:bCs/>
              </w:rPr>
            </w:pPr>
            <w:r w:rsidRPr="005916B8">
              <w:rPr>
                <w:b/>
                <w:bCs/>
              </w:rPr>
              <w:t>Description</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w:t>
            </w:r>
          </w:p>
        </w:tc>
        <w:tc>
          <w:tcPr>
            <w:tcW w:w="10331" w:type="dxa"/>
            <w:shd w:val="clear" w:color="auto" w:fill="auto"/>
          </w:tcPr>
          <w:p w:rsidR="00524B9A" w:rsidRPr="008C0344" w:rsidRDefault="002A7972" w:rsidP="000179A4">
            <w:r w:rsidRPr="008C0344">
              <w:t xml:space="preserve">Any existing </w:t>
            </w:r>
            <w:r w:rsidR="00524B9A" w:rsidRPr="008C0344">
              <w:t xml:space="preserve">batch number </w:t>
            </w:r>
            <w:r w:rsidRPr="008C0344">
              <w:t>for the installation</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Type</w:t>
            </w:r>
          </w:p>
        </w:tc>
        <w:tc>
          <w:tcPr>
            <w:tcW w:w="10331" w:type="dxa"/>
            <w:shd w:val="clear" w:color="auto" w:fill="auto"/>
          </w:tcPr>
          <w:p w:rsidR="00524B9A" w:rsidRPr="008C0344" w:rsidRDefault="002A7972" w:rsidP="000179A4">
            <w:r w:rsidRPr="008C0344">
              <w:t xml:space="preserve">The batch type is defined while sending request for to run batch. The valid types are </w:t>
            </w:r>
            <w:r w:rsidR="00524B9A" w:rsidRPr="008C0344">
              <w:t>DATE</w:t>
            </w:r>
            <w:r w:rsidRPr="008C0344">
              <w:t xml:space="preserve"> and </w:t>
            </w:r>
            <w:r w:rsidR="00524B9A" w:rsidRPr="008C0344">
              <w:t>SPECIAL</w:t>
            </w:r>
            <w:r w:rsidRPr="008C0344">
              <w:t>.</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Name</w:t>
            </w:r>
          </w:p>
        </w:tc>
        <w:tc>
          <w:tcPr>
            <w:tcW w:w="10331" w:type="dxa"/>
            <w:shd w:val="clear" w:color="auto" w:fill="auto"/>
          </w:tcPr>
          <w:p w:rsidR="00524B9A" w:rsidRPr="008C0344" w:rsidRDefault="00E70972" w:rsidP="000179A4">
            <w:r w:rsidRPr="008C0344">
              <w:t>A</w:t>
            </w:r>
            <w:r w:rsidR="00524B9A" w:rsidRPr="008C0344">
              <w:t xml:space="preserve">ny character or word that seems to be possible can be entered. The </w:t>
            </w:r>
            <w:r w:rsidRPr="008C0344">
              <w:t>system will fetch the batches for which the batch name includes the e</w:t>
            </w:r>
            <w:r w:rsidR="00524B9A" w:rsidRPr="008C0344">
              <w:t>ntered character / word</w:t>
            </w:r>
            <w:r w:rsidRPr="008C0344">
              <w:t>.</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date</w:t>
            </w:r>
          </w:p>
        </w:tc>
        <w:tc>
          <w:tcPr>
            <w:tcW w:w="10331" w:type="dxa"/>
            <w:shd w:val="clear" w:color="auto" w:fill="auto"/>
          </w:tcPr>
          <w:p w:rsidR="00524B9A" w:rsidRPr="008C0344" w:rsidRDefault="004064FA" w:rsidP="000179A4">
            <w:r>
              <w:t>Batch Execution date</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Status</w:t>
            </w:r>
          </w:p>
        </w:tc>
        <w:tc>
          <w:tcPr>
            <w:tcW w:w="10331" w:type="dxa"/>
            <w:shd w:val="clear" w:color="auto" w:fill="auto"/>
          </w:tcPr>
          <w:p w:rsidR="00E70972" w:rsidRPr="008C0344" w:rsidRDefault="00E70972" w:rsidP="000179A4">
            <w:r w:rsidRPr="008C0344">
              <w:t>Following is the list of valid batch status</w:t>
            </w:r>
          </w:p>
          <w:p w:rsidR="00E70972" w:rsidRPr="008C0344" w:rsidRDefault="00524B9A" w:rsidP="00526662">
            <w:pPr>
              <w:numPr>
                <w:ilvl w:val="0"/>
                <w:numId w:val="53"/>
              </w:numPr>
              <w:ind w:left="0"/>
            </w:pPr>
            <w:r w:rsidRPr="008C0344">
              <w:t>BATCH</w:t>
            </w:r>
            <w:r w:rsidR="00E70972" w:rsidRPr="008C0344">
              <w:t xml:space="preserve"> </w:t>
            </w:r>
            <w:r w:rsidRPr="008C0344">
              <w:t>COMPLETED</w:t>
            </w:r>
            <w:r w:rsidR="00E70972" w:rsidRPr="008C0344">
              <w:t xml:space="preserve"> – Successful completion of batch</w:t>
            </w:r>
          </w:p>
          <w:p w:rsidR="00E70972" w:rsidRPr="008C0344" w:rsidRDefault="00E70972" w:rsidP="00526662">
            <w:pPr>
              <w:numPr>
                <w:ilvl w:val="0"/>
                <w:numId w:val="53"/>
              </w:numPr>
              <w:ind w:left="0"/>
            </w:pPr>
            <w:r w:rsidRPr="008C0344">
              <w:t xml:space="preserve">USER </w:t>
            </w:r>
            <w:r w:rsidR="00524B9A" w:rsidRPr="008C0344">
              <w:t>INTERRUPTED</w:t>
            </w:r>
            <w:r w:rsidRPr="008C0344">
              <w:t xml:space="preserve"> – A batch is stopped in between by a user (operator)</w:t>
            </w:r>
          </w:p>
          <w:p w:rsidR="00E70972" w:rsidRPr="008C0344" w:rsidRDefault="00E70972" w:rsidP="00526662">
            <w:pPr>
              <w:numPr>
                <w:ilvl w:val="0"/>
                <w:numId w:val="53"/>
              </w:numPr>
              <w:ind w:left="0"/>
            </w:pPr>
            <w:r w:rsidRPr="008C0344">
              <w:t>END OF TIME – If end time is mentioned while sending request to run batch</w:t>
            </w:r>
          </w:p>
          <w:p w:rsidR="00E70972" w:rsidRPr="008C0344" w:rsidRDefault="00E70972" w:rsidP="00526662">
            <w:pPr>
              <w:numPr>
                <w:ilvl w:val="0"/>
                <w:numId w:val="53"/>
              </w:numPr>
              <w:ind w:left="0"/>
            </w:pPr>
            <w:r w:rsidRPr="008C0344">
              <w:t xml:space="preserve">BATCH FAILED – While running a batch, if any exception comes and </w:t>
            </w:r>
            <w:r w:rsidR="0063134E" w:rsidRPr="008C0344">
              <w:t xml:space="preserve">is configured to stop the batch </w:t>
            </w:r>
            <w:r w:rsidRPr="008C0344">
              <w:t xml:space="preserve">then the batch status will be BATCH FAILED. </w:t>
            </w:r>
          </w:p>
          <w:p w:rsidR="00E70972" w:rsidRPr="008C0344" w:rsidRDefault="00E70972" w:rsidP="00526662">
            <w:pPr>
              <w:numPr>
                <w:ilvl w:val="0"/>
                <w:numId w:val="53"/>
              </w:numPr>
              <w:ind w:left="0"/>
            </w:pPr>
            <w:r w:rsidRPr="008C0344">
              <w:t>PRE ISSUED STOP – If due to any reason PRE issues a request to stop a running batch.</w:t>
            </w:r>
          </w:p>
          <w:p w:rsidR="00524B9A" w:rsidRPr="008C0344" w:rsidRDefault="00524B9A" w:rsidP="000179A4">
            <w:r w:rsidRPr="008C0344">
              <w:t xml:space="preserve"> The records will be fetched for matching status</w:t>
            </w:r>
          </w:p>
        </w:tc>
      </w:tr>
    </w:tbl>
    <w:p w:rsidR="00524B9A" w:rsidRPr="008C0344" w:rsidRDefault="00524B9A" w:rsidP="00524B9A">
      <w:pPr>
        <w:spacing w:before="100" w:beforeAutospacing="1" w:after="100" w:afterAutospacing="1"/>
        <w:ind w:left="432"/>
      </w:pPr>
      <w:r w:rsidRPr="008C0344">
        <w:t xml:space="preserve">To fetch all previous batch records, just click on ‘Search’ without selecting any filter. All the fetched records will be displayed in the Batch Search Result table as shown in </w:t>
      </w:r>
      <w:r w:rsidR="004A1984">
        <w:fldChar w:fldCharType="begin"/>
      </w:r>
      <w:r w:rsidR="001C13D4">
        <w:instrText xml:space="preserve"> REF _Ref280708450 \h </w:instrText>
      </w:r>
      <w:r w:rsidR="004A1984">
        <w:fldChar w:fldCharType="separate"/>
      </w:r>
      <w:r w:rsidR="00CA53A4" w:rsidRPr="008C0344">
        <w:t xml:space="preserve">Figure </w:t>
      </w:r>
      <w:r w:rsidR="00CA53A4">
        <w:rPr>
          <w:noProof/>
        </w:rPr>
        <w:t>30</w:t>
      </w:r>
      <w:r w:rsidR="004A1984">
        <w:fldChar w:fldCharType="end"/>
      </w:r>
      <w:r w:rsidRPr="008C0344">
        <w:t>.</w:t>
      </w:r>
    </w:p>
    <w:p w:rsidR="00AD235A" w:rsidRPr="008C0344" w:rsidRDefault="00AD235A" w:rsidP="00AD235A"/>
    <w:p w:rsidR="00BB523F" w:rsidRPr="008C0344" w:rsidRDefault="00BB523F" w:rsidP="00BB523F"/>
    <w:p w:rsidR="00FA0CE9" w:rsidRPr="008C0344" w:rsidRDefault="003A3EB4" w:rsidP="001D74D7">
      <w:pPr>
        <w:keepNext/>
        <w:tabs>
          <w:tab w:val="left" w:pos="90"/>
        </w:tabs>
        <w:ind w:left="720"/>
      </w:pPr>
      <w:r>
        <w:rPr>
          <w:noProof/>
          <w:lang w:val="en-US"/>
        </w:rPr>
        <w:lastRenderedPageBreak/>
        <w:drawing>
          <wp:inline distT="0" distB="0" distL="0" distR="0">
            <wp:extent cx="6157997" cy="461962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159500" cy="4620753"/>
                    </a:xfrm>
                    <a:prstGeom prst="rect">
                      <a:avLst/>
                    </a:prstGeom>
                    <a:noFill/>
                    <a:ln w="9525">
                      <a:noFill/>
                      <a:miter lim="800000"/>
                      <a:headEnd/>
                      <a:tailEnd/>
                    </a:ln>
                  </pic:spPr>
                </pic:pic>
              </a:graphicData>
            </a:graphic>
          </wp:inline>
        </w:drawing>
      </w:r>
    </w:p>
    <w:p w:rsidR="00AD235A" w:rsidRPr="008C0344" w:rsidRDefault="00FA0CE9" w:rsidP="001D74D7">
      <w:pPr>
        <w:pStyle w:val="Caption"/>
        <w:ind w:left="720"/>
        <w:rPr>
          <w:b w:val="0"/>
        </w:rPr>
      </w:pPr>
      <w:bookmarkStart w:id="81" w:name="_Ref280708450"/>
      <w:bookmarkStart w:id="82" w:name="_Toc367542322"/>
      <w:r w:rsidRPr="008C0344">
        <w:t xml:space="preserve">Figure </w:t>
      </w:r>
      <w:r w:rsidR="00334C76">
        <w:fldChar w:fldCharType="begin"/>
      </w:r>
      <w:r w:rsidR="00334C76">
        <w:instrText xml:space="preserve"> SEQ Figure \* ARABIC </w:instrText>
      </w:r>
      <w:r w:rsidR="00334C76">
        <w:fldChar w:fldCharType="separate"/>
      </w:r>
      <w:r w:rsidR="00CA53A4">
        <w:rPr>
          <w:noProof/>
        </w:rPr>
        <w:t>30</w:t>
      </w:r>
      <w:r w:rsidR="00334C76">
        <w:rPr>
          <w:noProof/>
        </w:rPr>
        <w:fldChar w:fldCharType="end"/>
      </w:r>
      <w:bookmarkEnd w:id="81"/>
      <w:r w:rsidRPr="008C0344">
        <w:t xml:space="preserve"> Search Batch Screen with Search result</w:t>
      </w:r>
      <w:bookmarkEnd w:id="82"/>
    </w:p>
    <w:p w:rsidR="00520409" w:rsidRPr="008C0344" w:rsidRDefault="00565AAD" w:rsidP="00DA360D">
      <w:pPr>
        <w:pStyle w:val="Heading1"/>
      </w:pPr>
      <w:bookmarkStart w:id="83" w:name="_Toc395101176"/>
      <w:r w:rsidRPr="008C0344">
        <w:lastRenderedPageBreak/>
        <w:t>Reports</w:t>
      </w:r>
      <w:r w:rsidR="00FA0CE9" w:rsidRPr="008C0344">
        <w:t>/ Process</w:t>
      </w:r>
      <w:bookmarkEnd w:id="83"/>
    </w:p>
    <w:p w:rsidR="00565AAD" w:rsidRPr="008C0344" w:rsidRDefault="00565AAD" w:rsidP="00FA0CE9">
      <w:pPr>
        <w:ind w:left="720"/>
      </w:pPr>
      <w:r w:rsidRPr="008C0344">
        <w:t>In this module user can generate various types of reports. Currently there is only one report (Purge Routine Core) that has been configured.</w:t>
      </w:r>
    </w:p>
    <w:p w:rsidR="00FA0CE9" w:rsidRPr="008C0344" w:rsidRDefault="00A22FFC" w:rsidP="00FA0CE9">
      <w:pPr>
        <w:keepNext/>
        <w:ind w:left="720"/>
      </w:pPr>
      <w:r>
        <w:rPr>
          <w:b/>
          <w:noProof/>
          <w:lang w:val="en-US"/>
        </w:rPr>
        <w:drawing>
          <wp:inline distT="0" distB="0" distL="0" distR="0">
            <wp:extent cx="4726305" cy="355155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srcRect/>
                    <a:stretch>
                      <a:fillRect/>
                    </a:stretch>
                  </pic:blipFill>
                  <pic:spPr bwMode="auto">
                    <a:xfrm>
                      <a:off x="0" y="0"/>
                      <a:ext cx="4726305" cy="3551555"/>
                    </a:xfrm>
                    <a:prstGeom prst="rect">
                      <a:avLst/>
                    </a:prstGeom>
                    <a:noFill/>
                    <a:ln w="9525">
                      <a:noFill/>
                      <a:miter lim="800000"/>
                      <a:headEnd/>
                      <a:tailEnd/>
                    </a:ln>
                  </pic:spPr>
                </pic:pic>
              </a:graphicData>
            </a:graphic>
          </wp:inline>
        </w:drawing>
      </w:r>
    </w:p>
    <w:p w:rsidR="00565AAD" w:rsidRPr="008C0344" w:rsidRDefault="00FA0CE9" w:rsidP="00FA0CE9">
      <w:pPr>
        <w:pStyle w:val="Caption"/>
        <w:ind w:left="720"/>
        <w:rPr>
          <w:b w:val="0"/>
        </w:rPr>
      </w:pPr>
      <w:bookmarkStart w:id="84" w:name="_Toc367542323"/>
      <w:r w:rsidRPr="008C0344">
        <w:t xml:space="preserve">Figure </w:t>
      </w:r>
      <w:r w:rsidR="00334C76">
        <w:fldChar w:fldCharType="begin"/>
      </w:r>
      <w:r w:rsidR="00334C76">
        <w:instrText xml:space="preserve"> SEQ Figure \* ARABIC </w:instrText>
      </w:r>
      <w:r w:rsidR="00334C76">
        <w:fldChar w:fldCharType="separate"/>
      </w:r>
      <w:r w:rsidR="00CA53A4">
        <w:rPr>
          <w:noProof/>
        </w:rPr>
        <w:t>31</w:t>
      </w:r>
      <w:r w:rsidR="00334C76">
        <w:rPr>
          <w:noProof/>
        </w:rPr>
        <w:fldChar w:fldCharType="end"/>
      </w:r>
      <w:r w:rsidRPr="008C0344">
        <w:t xml:space="preserve"> Reports Screen</w:t>
      </w:r>
      <w:bookmarkEnd w:id="84"/>
    </w:p>
    <w:p w:rsidR="00AD235A" w:rsidRDefault="002D0C8F" w:rsidP="009F45B7">
      <w:pPr>
        <w:spacing w:before="100" w:beforeAutospacing="1" w:after="100" w:afterAutospacing="1"/>
        <w:ind w:left="720"/>
      </w:pPr>
      <w:r w:rsidRPr="008C0344">
        <w:lastRenderedPageBreak/>
        <w:t xml:space="preserve">In Execute Report section, select the desired report from the dropdown. (In this case, Purge Routine Core is the available </w:t>
      </w:r>
      <w:r w:rsidR="008B71D7" w:rsidRPr="008C0344">
        <w:t>report)</w:t>
      </w:r>
      <w:r w:rsidRPr="008C0344">
        <w:t xml:space="preserve">.  For every report there </w:t>
      </w:r>
      <w:r w:rsidR="00FA0CE9" w:rsidRPr="008C0344">
        <w:t>can</w:t>
      </w:r>
      <w:r w:rsidRPr="008C0344">
        <w:t xml:space="preserve"> be certain parameters, which </w:t>
      </w:r>
      <w:r w:rsidR="00FA0CE9" w:rsidRPr="008C0344">
        <w:t>are</w:t>
      </w:r>
      <w:r w:rsidRPr="008C0344">
        <w:t xml:space="preserve"> populated automatically with the default value and validations. (In this case, the ‘# of days to reta</w:t>
      </w:r>
      <w:r w:rsidR="00FA0CE9" w:rsidRPr="008C0344">
        <w:t>i</w:t>
      </w:r>
      <w:r w:rsidRPr="008C0344">
        <w:t>n data’ is the available parameter.</w:t>
      </w:r>
    </w:p>
    <w:p w:rsidR="009F45B7" w:rsidRDefault="00A22FFC" w:rsidP="009F45B7">
      <w:pPr>
        <w:keepNext/>
        <w:spacing w:before="100" w:beforeAutospacing="1" w:after="100" w:afterAutospacing="1"/>
        <w:ind w:left="720"/>
      </w:pPr>
      <w:r>
        <w:rPr>
          <w:noProof/>
          <w:lang w:val="en-US"/>
        </w:rPr>
        <w:drawing>
          <wp:inline distT="0" distB="0" distL="0" distR="0">
            <wp:extent cx="4851400" cy="3397885"/>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4851400" cy="3397885"/>
                    </a:xfrm>
                    <a:prstGeom prst="rect">
                      <a:avLst/>
                    </a:prstGeom>
                    <a:noFill/>
                    <a:ln w="9525">
                      <a:noFill/>
                      <a:miter lim="800000"/>
                      <a:headEnd/>
                      <a:tailEnd/>
                    </a:ln>
                  </pic:spPr>
                </pic:pic>
              </a:graphicData>
            </a:graphic>
          </wp:inline>
        </w:drawing>
      </w:r>
    </w:p>
    <w:p w:rsidR="009F45B7" w:rsidRPr="008C0344" w:rsidRDefault="009F45B7" w:rsidP="009F45B7">
      <w:pPr>
        <w:pStyle w:val="Caption"/>
        <w:ind w:left="720"/>
      </w:pPr>
      <w:bookmarkStart w:id="85" w:name="_Toc367542324"/>
      <w:r>
        <w:t xml:space="preserve">Figure </w:t>
      </w:r>
      <w:r w:rsidR="00334C76">
        <w:fldChar w:fldCharType="begin"/>
      </w:r>
      <w:r w:rsidR="00334C76">
        <w:instrText xml:space="preserve"> SEQ Figure \* ARABIC </w:instrText>
      </w:r>
      <w:r w:rsidR="00334C76">
        <w:fldChar w:fldCharType="separate"/>
      </w:r>
      <w:r w:rsidR="00CA53A4">
        <w:rPr>
          <w:noProof/>
        </w:rPr>
        <w:t>32</w:t>
      </w:r>
      <w:r w:rsidR="00334C76">
        <w:rPr>
          <w:noProof/>
        </w:rPr>
        <w:fldChar w:fldCharType="end"/>
      </w:r>
      <w:r w:rsidRPr="005201B8">
        <w:t xml:space="preserve"> Execute Report panel on Reports Screen</w:t>
      </w:r>
      <w:bookmarkEnd w:id="85"/>
    </w:p>
    <w:p w:rsidR="002D0C8F" w:rsidRPr="008C0344" w:rsidRDefault="009F45B7" w:rsidP="009F45B7">
      <w:pPr>
        <w:spacing w:before="100" w:beforeAutospacing="1" w:after="100" w:afterAutospacing="1"/>
        <w:ind w:left="720"/>
      </w:pPr>
      <w:r>
        <w:br w:type="page"/>
      </w:r>
      <w:r w:rsidR="002D0C8F" w:rsidRPr="008C0344">
        <w:lastRenderedPageBreak/>
        <w:t>The Schedule Report section contains the following</w:t>
      </w:r>
      <w:r w:rsidR="002D0C8F" w:rsidRPr="008C0344">
        <w:rPr>
          <w:b/>
        </w:rPr>
        <w:t xml:space="preserve"> </w:t>
      </w:r>
      <w:r w:rsidR="00AF77CC" w:rsidRPr="008C0344">
        <w:t>input:</w:t>
      </w:r>
    </w:p>
    <w:p w:rsidR="00824ED4" w:rsidRDefault="00AF77CC" w:rsidP="00526662">
      <w:pPr>
        <w:numPr>
          <w:ilvl w:val="0"/>
          <w:numId w:val="38"/>
        </w:numPr>
      </w:pPr>
      <w:r w:rsidRPr="008C0344">
        <w:t xml:space="preserve">Execute Report: </w:t>
      </w:r>
    </w:p>
    <w:p w:rsidR="00AF77CC" w:rsidRPr="008C0344" w:rsidRDefault="00AF77CC" w:rsidP="00543311">
      <w:pPr>
        <w:ind w:left="1440"/>
      </w:pPr>
      <w:r w:rsidRPr="008C0344">
        <w:t>ONLINE / OFFLINE (In this case, only OFFLINE reports can be executed)</w:t>
      </w:r>
    </w:p>
    <w:p w:rsidR="00824ED4" w:rsidRDefault="00FA0CE9" w:rsidP="00526662">
      <w:pPr>
        <w:numPr>
          <w:ilvl w:val="0"/>
          <w:numId w:val="38"/>
        </w:numPr>
      </w:pPr>
      <w:r w:rsidRPr="008C0344">
        <w:t>Destination format</w:t>
      </w:r>
      <w:r w:rsidR="009F45B7">
        <w:t>:</w:t>
      </w:r>
      <w:r w:rsidR="0038123C">
        <w:t xml:space="preserve"> </w:t>
      </w:r>
    </w:p>
    <w:p w:rsidR="00FA0CE9" w:rsidRDefault="008B71D7" w:rsidP="00543311">
      <w:pPr>
        <w:ind w:left="1440"/>
      </w:pPr>
      <w:r w:rsidRPr="008C0344">
        <w:t>Generate</w:t>
      </w:r>
      <w:r w:rsidR="00FA0CE9" w:rsidRPr="008C0344">
        <w:t xml:space="preserve"> reports in following formats:</w:t>
      </w:r>
    </w:p>
    <w:tbl>
      <w:tblPr>
        <w:tblW w:w="0" w:type="auto"/>
        <w:tblInd w:w="2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510"/>
      </w:tblGrid>
      <w:tr w:rsidR="000179A4" w:rsidRPr="005916B8" w:rsidTr="005916B8">
        <w:tc>
          <w:tcPr>
            <w:tcW w:w="3510" w:type="dxa"/>
            <w:shd w:val="clear" w:color="auto" w:fill="auto"/>
          </w:tcPr>
          <w:p w:rsidR="000179A4" w:rsidRPr="005916B8" w:rsidRDefault="000179A4" w:rsidP="005916B8">
            <w:pPr>
              <w:jc w:val="center"/>
              <w:rPr>
                <w:b/>
                <w:bCs/>
              </w:rPr>
            </w:pPr>
            <w:r w:rsidRPr="005916B8">
              <w:rPr>
                <w:b/>
                <w:bCs/>
              </w:rPr>
              <w:t>Formats</w:t>
            </w:r>
          </w:p>
        </w:tc>
      </w:tr>
      <w:tr w:rsidR="000179A4" w:rsidRPr="000179A4" w:rsidTr="005916B8">
        <w:tc>
          <w:tcPr>
            <w:tcW w:w="3510" w:type="dxa"/>
            <w:shd w:val="clear" w:color="auto" w:fill="auto"/>
          </w:tcPr>
          <w:p w:rsidR="000179A4" w:rsidRPr="000179A4" w:rsidRDefault="000179A4" w:rsidP="005916B8">
            <w:r w:rsidRPr="005916B8">
              <w:rPr>
                <w:bCs/>
              </w:rPr>
              <w:t>MS Excel (</w:t>
            </w:r>
            <w:proofErr w:type="spellStart"/>
            <w:r w:rsidRPr="005916B8">
              <w:rPr>
                <w:bCs/>
              </w:rPr>
              <w:t>xls</w:t>
            </w:r>
            <w:proofErr w:type="spellEnd"/>
            <w:r w:rsidRPr="005916B8">
              <w:rPr>
                <w:bCs/>
              </w:rPr>
              <w:t>)</w:t>
            </w:r>
          </w:p>
        </w:tc>
      </w:tr>
      <w:tr w:rsidR="000179A4" w:rsidRPr="000179A4" w:rsidTr="005916B8">
        <w:tc>
          <w:tcPr>
            <w:tcW w:w="3510" w:type="dxa"/>
            <w:shd w:val="clear" w:color="auto" w:fill="auto"/>
          </w:tcPr>
          <w:p w:rsidR="000179A4" w:rsidRPr="000179A4" w:rsidRDefault="000179A4" w:rsidP="005916B8">
            <w:r w:rsidRPr="005916B8">
              <w:rPr>
                <w:bCs/>
              </w:rPr>
              <w:t>MS Word (doc)</w:t>
            </w:r>
          </w:p>
        </w:tc>
      </w:tr>
      <w:tr w:rsidR="000179A4" w:rsidRPr="000179A4" w:rsidTr="005916B8">
        <w:tc>
          <w:tcPr>
            <w:tcW w:w="3510" w:type="dxa"/>
            <w:shd w:val="clear" w:color="auto" w:fill="auto"/>
          </w:tcPr>
          <w:p w:rsidR="000179A4" w:rsidRPr="000179A4" w:rsidRDefault="000179A4" w:rsidP="005916B8">
            <w:r w:rsidRPr="005916B8">
              <w:rPr>
                <w:bCs/>
              </w:rPr>
              <w:t>Adobe Acrobat Reader (</w:t>
            </w:r>
            <w:proofErr w:type="spellStart"/>
            <w:r w:rsidRPr="005916B8">
              <w:rPr>
                <w:bCs/>
              </w:rPr>
              <w:t>pdf</w:t>
            </w:r>
            <w:proofErr w:type="spellEnd"/>
            <w:r w:rsidRPr="005916B8">
              <w:rPr>
                <w:bCs/>
              </w:rPr>
              <w:t>)</w:t>
            </w:r>
          </w:p>
        </w:tc>
      </w:tr>
      <w:tr w:rsidR="000179A4" w:rsidRPr="000179A4" w:rsidTr="005916B8">
        <w:tc>
          <w:tcPr>
            <w:tcW w:w="3510" w:type="dxa"/>
            <w:shd w:val="clear" w:color="auto" w:fill="auto"/>
          </w:tcPr>
          <w:p w:rsidR="000179A4" w:rsidRPr="000179A4" w:rsidRDefault="000179A4" w:rsidP="005916B8">
            <w:r w:rsidRPr="005916B8">
              <w:rPr>
                <w:bCs/>
              </w:rPr>
              <w:t>Rich Text Format (rtf)</w:t>
            </w:r>
          </w:p>
        </w:tc>
      </w:tr>
      <w:tr w:rsidR="000179A4" w:rsidRPr="000179A4" w:rsidTr="005916B8">
        <w:tc>
          <w:tcPr>
            <w:tcW w:w="3510" w:type="dxa"/>
            <w:shd w:val="clear" w:color="auto" w:fill="auto"/>
          </w:tcPr>
          <w:p w:rsidR="000179A4" w:rsidRPr="000179A4" w:rsidRDefault="000179A4" w:rsidP="005916B8">
            <w:r w:rsidRPr="005916B8">
              <w:rPr>
                <w:bCs/>
              </w:rPr>
              <w:t>MS Power Point (</w:t>
            </w:r>
            <w:proofErr w:type="spellStart"/>
            <w:r w:rsidRPr="005916B8">
              <w:rPr>
                <w:bCs/>
              </w:rPr>
              <w:t>ppt</w:t>
            </w:r>
            <w:proofErr w:type="spellEnd"/>
            <w:r w:rsidRPr="005916B8">
              <w:rPr>
                <w:bCs/>
              </w:rPr>
              <w:t>)</w:t>
            </w:r>
          </w:p>
        </w:tc>
      </w:tr>
    </w:tbl>
    <w:p w:rsidR="00543311" w:rsidRDefault="00543311" w:rsidP="00543311">
      <w:pPr>
        <w:ind w:left="1440"/>
      </w:pPr>
    </w:p>
    <w:p w:rsidR="00824ED4" w:rsidRDefault="00FA0CE9" w:rsidP="00526662">
      <w:pPr>
        <w:numPr>
          <w:ilvl w:val="0"/>
          <w:numId w:val="38"/>
        </w:numPr>
      </w:pPr>
      <w:r w:rsidRPr="008C0344">
        <w:t>Schedule Date:</w:t>
      </w:r>
      <w:r w:rsidR="0038123C">
        <w:t xml:space="preserve"> </w:t>
      </w:r>
    </w:p>
    <w:p w:rsidR="00FA0CE9" w:rsidRPr="008C0344" w:rsidRDefault="00FA0CE9" w:rsidP="00543311">
      <w:pPr>
        <w:ind w:left="1440"/>
      </w:pPr>
      <w:r w:rsidRPr="008C0344">
        <w:t>The date to run a report</w:t>
      </w:r>
    </w:p>
    <w:p w:rsidR="00824ED4" w:rsidRDefault="00FA0CE9" w:rsidP="00526662">
      <w:pPr>
        <w:numPr>
          <w:ilvl w:val="0"/>
          <w:numId w:val="38"/>
        </w:numPr>
      </w:pPr>
      <w:r w:rsidRPr="008C0344">
        <w:t>Schedule Time:</w:t>
      </w:r>
      <w:r w:rsidR="0038123C">
        <w:t xml:space="preserve"> </w:t>
      </w:r>
    </w:p>
    <w:p w:rsidR="00FA0CE9" w:rsidRPr="008C0344" w:rsidRDefault="00FA0CE9" w:rsidP="00543311">
      <w:pPr>
        <w:ind w:left="1440"/>
      </w:pPr>
      <w:r w:rsidRPr="008C0344">
        <w:t>The time to run a report</w:t>
      </w:r>
    </w:p>
    <w:p w:rsidR="00824ED4" w:rsidRDefault="00FA0CE9" w:rsidP="00526662">
      <w:pPr>
        <w:numPr>
          <w:ilvl w:val="0"/>
          <w:numId w:val="38"/>
        </w:numPr>
      </w:pPr>
      <w:r w:rsidRPr="008C0344">
        <w:t>Email id(s):</w:t>
      </w:r>
      <w:r w:rsidR="0038123C">
        <w:t xml:space="preserve"> </w:t>
      </w:r>
    </w:p>
    <w:p w:rsidR="00FA0CE9" w:rsidRPr="008C0344" w:rsidRDefault="00FA0CE9" w:rsidP="00543311">
      <w:pPr>
        <w:ind w:left="1440"/>
      </w:pPr>
      <w:r w:rsidRPr="008C0344">
        <w:t>The email id to which the notification mail needs to be sent after running a report</w:t>
      </w:r>
    </w:p>
    <w:p w:rsidR="0049778F" w:rsidRPr="008C0344" w:rsidRDefault="00406975" w:rsidP="008B56F2">
      <w:pPr>
        <w:pStyle w:val="Caption"/>
        <w:ind w:left="720"/>
      </w:pPr>
      <w:r w:rsidRPr="008C0344">
        <w:br w:type="page"/>
      </w:r>
      <w:r w:rsidR="008B71D7" w:rsidRPr="008C0344">
        <w:lastRenderedPageBreak/>
        <w:t>Schedule</w:t>
      </w:r>
      <w:r w:rsidR="0049778F" w:rsidRPr="008C0344">
        <w:t>- Request Status Inquiry</w:t>
      </w:r>
    </w:p>
    <w:p w:rsidR="0049778F" w:rsidRDefault="0049778F" w:rsidP="009F45B7">
      <w:pPr>
        <w:ind w:left="720"/>
      </w:pPr>
      <w:r w:rsidRPr="008C0344">
        <w:t xml:space="preserve">This section of the screen </w:t>
      </w:r>
      <w:r w:rsidR="004C745A">
        <w:t xml:space="preserve">facilitates </w:t>
      </w:r>
      <w:r w:rsidRPr="008C0344">
        <w:t>to schedule the report in an auto mode.</w:t>
      </w:r>
    </w:p>
    <w:p w:rsidR="00BB0752" w:rsidRDefault="00A22FFC" w:rsidP="00BB0752">
      <w:pPr>
        <w:keepNext/>
        <w:ind w:left="720"/>
      </w:pPr>
      <w:r>
        <w:rPr>
          <w:noProof/>
          <w:lang w:val="en-US"/>
        </w:rPr>
        <w:drawing>
          <wp:inline distT="0" distB="0" distL="0" distR="0">
            <wp:extent cx="4273550" cy="339788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4273550" cy="3397885"/>
                    </a:xfrm>
                    <a:prstGeom prst="rect">
                      <a:avLst/>
                    </a:prstGeom>
                    <a:noFill/>
                    <a:ln w="9525">
                      <a:noFill/>
                      <a:miter lim="800000"/>
                      <a:headEnd/>
                      <a:tailEnd/>
                    </a:ln>
                  </pic:spPr>
                </pic:pic>
              </a:graphicData>
            </a:graphic>
          </wp:inline>
        </w:drawing>
      </w:r>
    </w:p>
    <w:p w:rsidR="00BB0752" w:rsidRDefault="00BB0752" w:rsidP="00BB0752">
      <w:pPr>
        <w:pStyle w:val="Caption"/>
        <w:ind w:left="720"/>
      </w:pPr>
    </w:p>
    <w:p w:rsidR="00BB0752" w:rsidRPr="008C0344" w:rsidRDefault="00BB0752" w:rsidP="00BB0752">
      <w:pPr>
        <w:pStyle w:val="Caption"/>
        <w:ind w:left="720"/>
      </w:pPr>
      <w:bookmarkStart w:id="86" w:name="_Toc367542325"/>
      <w:r>
        <w:t xml:space="preserve">Figure </w:t>
      </w:r>
      <w:r w:rsidR="00334C76">
        <w:fldChar w:fldCharType="begin"/>
      </w:r>
      <w:r w:rsidR="00334C76">
        <w:instrText xml:space="preserve"> SEQ Figure \* ARABIC </w:instrText>
      </w:r>
      <w:r w:rsidR="00334C76">
        <w:fldChar w:fldCharType="separate"/>
      </w:r>
      <w:r w:rsidR="00CA53A4">
        <w:rPr>
          <w:noProof/>
        </w:rPr>
        <w:t>33</w:t>
      </w:r>
      <w:r w:rsidR="00334C76">
        <w:rPr>
          <w:noProof/>
        </w:rPr>
        <w:fldChar w:fldCharType="end"/>
      </w:r>
      <w:r>
        <w:t xml:space="preserve"> </w:t>
      </w:r>
      <w:r w:rsidRPr="007109AC">
        <w:t>Schedule Panel</w:t>
      </w:r>
      <w:bookmarkEnd w:id="86"/>
    </w:p>
    <w:p w:rsidR="00532D00" w:rsidRPr="008C0344" w:rsidRDefault="00BB0752" w:rsidP="00526662">
      <w:pPr>
        <w:numPr>
          <w:ilvl w:val="0"/>
          <w:numId w:val="38"/>
        </w:numPr>
      </w:pPr>
      <w:r>
        <w:br w:type="page"/>
      </w:r>
      <w:r w:rsidR="008B71D7" w:rsidRPr="008C0344">
        <w:lastRenderedPageBreak/>
        <w:t>Frequency</w:t>
      </w:r>
    </w:p>
    <w:p w:rsidR="00532D00" w:rsidRPr="008C0344" w:rsidRDefault="00532D00" w:rsidP="00532D00">
      <w:pPr>
        <w:ind w:left="1440"/>
      </w:pPr>
      <w:r w:rsidRPr="008C0344">
        <w:t xml:space="preserve">As the batch runs on a Sunday through Thursday basis the frequency is hardcoded to a week. </w:t>
      </w:r>
    </w:p>
    <w:p w:rsidR="00532D00" w:rsidRPr="008C0344" w:rsidRDefault="00532D00" w:rsidP="00526662">
      <w:pPr>
        <w:numPr>
          <w:ilvl w:val="0"/>
          <w:numId w:val="38"/>
        </w:numPr>
      </w:pPr>
      <w:r w:rsidRPr="008C0344">
        <w:t xml:space="preserve">Recur Every: </w:t>
      </w:r>
    </w:p>
    <w:p w:rsidR="00532D00" w:rsidRPr="008C0344" w:rsidRDefault="00532D00" w:rsidP="00532D00">
      <w:pPr>
        <w:ind w:left="1440"/>
      </w:pPr>
      <w:r w:rsidRPr="008C0344">
        <w:t xml:space="preserve">The user can define the recurrence factor such as recur every one week/two weeks, etc. In a regular scenario the recurrence factor will be to recur every 1 week. </w:t>
      </w:r>
    </w:p>
    <w:p w:rsidR="00532D00" w:rsidRPr="008C0344" w:rsidRDefault="00532D00" w:rsidP="00526662">
      <w:pPr>
        <w:numPr>
          <w:ilvl w:val="0"/>
          <w:numId w:val="38"/>
        </w:numPr>
      </w:pPr>
      <w:r w:rsidRPr="008C0344">
        <w:t>End on date or end occurrences:</w:t>
      </w:r>
    </w:p>
    <w:p w:rsidR="00532D00" w:rsidRPr="008C0344" w:rsidRDefault="00532D00" w:rsidP="00532D00">
      <w:pPr>
        <w:ind w:left="1440"/>
      </w:pPr>
      <w:r w:rsidRPr="008C0344">
        <w:t xml:space="preserve">End </w:t>
      </w:r>
      <w:proofErr w:type="gramStart"/>
      <w:r w:rsidRPr="008C0344">
        <w:t>On</w:t>
      </w:r>
      <w:proofErr w:type="gramEnd"/>
      <w:r w:rsidRPr="008C0344">
        <w:t xml:space="preserve"> Date defines the end time of the schedule. End </w:t>
      </w:r>
      <w:proofErr w:type="gramStart"/>
      <w:r w:rsidRPr="008C0344">
        <w:t>On</w:t>
      </w:r>
      <w:proofErr w:type="gramEnd"/>
      <w:r w:rsidRPr="008C0344">
        <w:t xml:space="preserve"> Date should be used if it is difficult to calculate the number of occurrences. The user can specify specific days in the week on which, the batch must be executed. </w:t>
      </w:r>
    </w:p>
    <w:p w:rsidR="00532D00" w:rsidRPr="008C0344" w:rsidRDefault="00532D00" w:rsidP="00526662">
      <w:pPr>
        <w:numPr>
          <w:ilvl w:val="0"/>
          <w:numId w:val="38"/>
        </w:numPr>
      </w:pPr>
      <w:r w:rsidRPr="008C0344">
        <w:t xml:space="preserve">Future </w:t>
      </w:r>
      <w:r w:rsidR="008B71D7" w:rsidRPr="008C0344">
        <w:t>Scheduling</w:t>
      </w:r>
    </w:p>
    <w:p w:rsidR="00532D00" w:rsidRPr="008C0344" w:rsidRDefault="00532D00" w:rsidP="00532D00">
      <w:pPr>
        <w:ind w:left="1440"/>
      </w:pPr>
      <w:r w:rsidRPr="008C0344">
        <w:t xml:space="preserve">Values can be ‘Yes’ or ‘No’. The default is ‘Yes’. </w:t>
      </w:r>
    </w:p>
    <w:p w:rsidR="00532D00" w:rsidRPr="008C0344" w:rsidRDefault="00532D00" w:rsidP="00526662">
      <w:pPr>
        <w:numPr>
          <w:ilvl w:val="0"/>
          <w:numId w:val="38"/>
        </w:numPr>
      </w:pPr>
      <w:r w:rsidRPr="008C0344">
        <w:t>Week Day</w:t>
      </w:r>
    </w:p>
    <w:p w:rsidR="00DE0B78" w:rsidRPr="008C0344" w:rsidRDefault="00DE0B78" w:rsidP="00DE0B78">
      <w:pPr>
        <w:ind w:left="1440"/>
      </w:pPr>
      <w:r w:rsidRPr="008C0344">
        <w:t>All the Weekdays are displayed with a checkbox.</w:t>
      </w:r>
      <w:r w:rsidR="00D76E6A" w:rsidRPr="008C0344">
        <w:t xml:space="preserve"> While scheduling a batch, check the desired day/s.</w:t>
      </w:r>
    </w:p>
    <w:p w:rsidR="00532D00" w:rsidRPr="008C0344" w:rsidRDefault="00532D00" w:rsidP="00526662">
      <w:pPr>
        <w:numPr>
          <w:ilvl w:val="0"/>
          <w:numId w:val="38"/>
        </w:numPr>
      </w:pPr>
      <w:r w:rsidRPr="008C0344">
        <w:t>Start time</w:t>
      </w:r>
    </w:p>
    <w:p w:rsidR="00DE0B78" w:rsidRPr="008C0344" w:rsidRDefault="00DE0B78" w:rsidP="00DE0B78">
      <w:pPr>
        <w:ind w:left="1440"/>
      </w:pPr>
      <w:r w:rsidRPr="008C0344">
        <w:t>This will be activated only if the selected frequency is day.</w:t>
      </w:r>
    </w:p>
    <w:p w:rsidR="00532D00" w:rsidRPr="008C0344" w:rsidRDefault="00532D00" w:rsidP="00526662">
      <w:pPr>
        <w:numPr>
          <w:ilvl w:val="0"/>
          <w:numId w:val="38"/>
        </w:numPr>
      </w:pPr>
      <w:r w:rsidRPr="008C0344">
        <w:t>End Time</w:t>
      </w:r>
    </w:p>
    <w:p w:rsidR="00DE0B78" w:rsidRPr="008C0344" w:rsidRDefault="00DE0B78" w:rsidP="00DE0B78">
      <w:pPr>
        <w:ind w:left="1080" w:firstLine="360"/>
      </w:pPr>
      <w:r w:rsidRPr="008C0344">
        <w:t>This will be activated only if the selected frequency is day.</w:t>
      </w:r>
    </w:p>
    <w:p w:rsidR="00532D00" w:rsidRPr="008C0344" w:rsidRDefault="00532D00" w:rsidP="00526662">
      <w:pPr>
        <w:numPr>
          <w:ilvl w:val="0"/>
          <w:numId w:val="38"/>
        </w:numPr>
      </w:pPr>
      <w:r w:rsidRPr="008C0344">
        <w:t xml:space="preserve">Skip flag </w:t>
      </w:r>
    </w:p>
    <w:p w:rsidR="00193621" w:rsidRPr="008C0344" w:rsidRDefault="00532D00" w:rsidP="00532D00">
      <w:pPr>
        <w:ind w:left="1440"/>
      </w:pPr>
      <w:r w:rsidRPr="008C0344">
        <w:t xml:space="preserve">This has to be used in case the schedule is to be associated with a non-working calendar.  Skip flag identifies if the schedule should check for pre-programmed Calendar or a Weekday check. The valid values and description are as follows: </w:t>
      </w:r>
    </w:p>
    <w:p w:rsidR="00532D00" w:rsidRPr="008C0344" w:rsidRDefault="00193621" w:rsidP="00532D00">
      <w:pPr>
        <w:ind w:left="1440"/>
      </w:pPr>
      <w:r w:rsidRPr="008C0344">
        <w:br w:type="page"/>
      </w:r>
    </w:p>
    <w:tbl>
      <w:tblPr>
        <w:tblW w:w="0" w:type="auto"/>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80"/>
        <w:gridCol w:w="9990"/>
      </w:tblGrid>
      <w:tr w:rsidR="00532D00" w:rsidRPr="008C0344" w:rsidTr="00E873DA">
        <w:tc>
          <w:tcPr>
            <w:tcW w:w="1080" w:type="dxa"/>
            <w:shd w:val="clear" w:color="auto" w:fill="auto"/>
          </w:tcPr>
          <w:p w:rsidR="00532D00" w:rsidRPr="005916B8" w:rsidRDefault="00532D00" w:rsidP="005916B8">
            <w:pPr>
              <w:jc w:val="center"/>
              <w:rPr>
                <w:b/>
                <w:bCs/>
              </w:rPr>
            </w:pPr>
            <w:r w:rsidRPr="005916B8">
              <w:rPr>
                <w:b/>
                <w:bCs/>
              </w:rPr>
              <w:lastRenderedPageBreak/>
              <w:t>Value</w:t>
            </w:r>
          </w:p>
        </w:tc>
        <w:tc>
          <w:tcPr>
            <w:tcW w:w="9990" w:type="dxa"/>
            <w:shd w:val="clear" w:color="auto" w:fill="auto"/>
          </w:tcPr>
          <w:p w:rsidR="00532D00" w:rsidRPr="005916B8" w:rsidRDefault="00532D00" w:rsidP="005916B8">
            <w:pPr>
              <w:jc w:val="center"/>
              <w:rPr>
                <w:b/>
                <w:bCs/>
              </w:rPr>
            </w:pPr>
            <w:r w:rsidRPr="005916B8">
              <w:rPr>
                <w:b/>
                <w:bCs/>
              </w:rPr>
              <w:t>Description</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NA</w:t>
            </w:r>
          </w:p>
        </w:tc>
        <w:tc>
          <w:tcPr>
            <w:tcW w:w="9990" w:type="dxa"/>
            <w:shd w:val="clear" w:color="auto" w:fill="auto"/>
          </w:tcPr>
          <w:p w:rsidR="00532D00" w:rsidRPr="008C0344" w:rsidRDefault="00532D00" w:rsidP="00BF0861">
            <w:proofErr w:type="gramStart"/>
            <w:r w:rsidRPr="008C0344">
              <w:t>indicates</w:t>
            </w:r>
            <w:proofErr w:type="gramEnd"/>
            <w:r w:rsidRPr="008C0344">
              <w:t xml:space="preserve"> that there is no skipping of the scheduled date is necessary and it is okay to accept the scheduled date as arrived by the associated frequency. Example if a Calendar frequency "MONTH" is associated and say the schedule starts on Jan 01, 2008 and recur every 1 month then the next schedule will be Feb 01, 2008 and after that it would be Mar 01, 2008. Mar 01 2008 is a Saturday. PRE will not do any checks and will schedule a JOB to be executed on Mar 01, 2008.</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D+</w:t>
            </w:r>
          </w:p>
        </w:tc>
        <w:tc>
          <w:tcPr>
            <w:tcW w:w="9990" w:type="dxa"/>
            <w:shd w:val="clear" w:color="auto" w:fill="auto"/>
          </w:tcPr>
          <w:p w:rsidR="00532D00" w:rsidRPr="008C0344" w:rsidRDefault="00532D00" w:rsidP="00BF0861">
            <w:proofErr w:type="gramStart"/>
            <w:r w:rsidRPr="008C0344">
              <w:t>indicates</w:t>
            </w:r>
            <w:proofErr w:type="gramEnd"/>
            <w:r w:rsidRPr="008C0344">
              <w:t xml:space="preserve"> that the schedule should be postponed by a Day.</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D-</w:t>
            </w:r>
          </w:p>
        </w:tc>
        <w:tc>
          <w:tcPr>
            <w:tcW w:w="9990" w:type="dxa"/>
            <w:shd w:val="clear" w:color="auto" w:fill="auto"/>
          </w:tcPr>
          <w:p w:rsidR="00532D00" w:rsidRPr="008C0344" w:rsidRDefault="00532D00" w:rsidP="00BF0861">
            <w:proofErr w:type="gramStart"/>
            <w:r w:rsidRPr="008C0344">
              <w:t>indicates</w:t>
            </w:r>
            <w:proofErr w:type="gramEnd"/>
            <w:r w:rsidRPr="008C0344">
              <w:t xml:space="preserve"> that the schedule should be advanced by a Day.</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SS</w:t>
            </w:r>
          </w:p>
        </w:tc>
        <w:tc>
          <w:tcPr>
            <w:tcW w:w="9990" w:type="dxa"/>
            <w:shd w:val="clear" w:color="auto" w:fill="auto"/>
          </w:tcPr>
          <w:p w:rsidR="00532D00" w:rsidRPr="008C0344" w:rsidRDefault="00532D00" w:rsidP="00BF0861">
            <w:r w:rsidRPr="008C0344">
              <w:t>Indicates that the schedule should be skipped to the next recurrence of the schedule.</w:t>
            </w:r>
          </w:p>
        </w:tc>
      </w:tr>
    </w:tbl>
    <w:p w:rsidR="00532D00" w:rsidRPr="008C0344" w:rsidRDefault="00532D00" w:rsidP="00532D00">
      <w:pPr>
        <w:ind w:left="2160" w:hanging="720"/>
      </w:pPr>
      <w:r w:rsidRPr="008C0344">
        <w:tab/>
      </w:r>
    </w:p>
    <w:p w:rsidR="00532D00" w:rsidRPr="008C0344" w:rsidRDefault="00532D00" w:rsidP="00532D00">
      <w:pPr>
        <w:ind w:left="1440"/>
      </w:pPr>
      <w:r w:rsidRPr="008C0344">
        <w:t xml:space="preserve">For D+ or D- or SS there must be at least </w:t>
      </w:r>
      <w:proofErr w:type="gramStart"/>
      <w:r w:rsidRPr="008C0344">
        <w:t>a</w:t>
      </w:r>
      <w:proofErr w:type="gramEnd"/>
      <w:r w:rsidRPr="008C0344">
        <w:t xml:space="preserve"> </w:t>
      </w:r>
      <w:proofErr w:type="spellStart"/>
      <w:r w:rsidRPr="008C0344">
        <w:t>ICalendar</w:t>
      </w:r>
      <w:proofErr w:type="spellEnd"/>
      <w:r w:rsidRPr="008C0344">
        <w:t xml:space="preserve"> or a Weekday Check Flag or both, otherwise the skip flag must be NA.</w:t>
      </w:r>
    </w:p>
    <w:p w:rsidR="00AD235A" w:rsidRDefault="00532D00" w:rsidP="00526662">
      <w:pPr>
        <w:numPr>
          <w:ilvl w:val="1"/>
          <w:numId w:val="39"/>
        </w:numPr>
        <w:ind w:left="1440"/>
      </w:pPr>
      <w:r w:rsidRPr="008C0344">
        <w:t>The default calendar that will be referred by the scheduler to identify non-working thus non-scheduling dates. This is applicable only if the skip flag does not equals Not Applicable.</w:t>
      </w:r>
    </w:p>
    <w:p w:rsidR="008866E2" w:rsidRDefault="008866E2">
      <w:pPr>
        <w:spacing w:after="0" w:line="240" w:lineRule="auto"/>
        <w:rPr>
          <w:rFonts w:ascii="Helvetica" w:hAnsi="Helvetica"/>
          <w:b/>
          <w:sz w:val="36"/>
          <w:szCs w:val="20"/>
          <w:lang w:val="en-US"/>
        </w:rPr>
      </w:pPr>
      <w:r>
        <w:br w:type="page"/>
      </w:r>
    </w:p>
    <w:p w:rsidR="00565AAD" w:rsidRPr="008C0344" w:rsidRDefault="00FD66A7" w:rsidP="008866E2">
      <w:pPr>
        <w:pStyle w:val="Heading1"/>
      </w:pPr>
      <w:bookmarkStart w:id="87" w:name="_Toc395101177"/>
      <w:r w:rsidRPr="008C0344">
        <w:lastRenderedPageBreak/>
        <w:t>Manage</w:t>
      </w:r>
      <w:r w:rsidR="00565AAD" w:rsidRPr="008C0344">
        <w:t xml:space="preserve"> user</w:t>
      </w:r>
      <w:bookmarkEnd w:id="87"/>
    </w:p>
    <w:p w:rsidR="007F269D" w:rsidRPr="008C0344" w:rsidRDefault="00565AAD" w:rsidP="007F269D">
      <w:pPr>
        <w:ind w:left="720"/>
      </w:pPr>
      <w:r w:rsidRPr="008C0344">
        <w:t>This module facilitates the user management.</w:t>
      </w:r>
    </w:p>
    <w:p w:rsidR="003D4EBA" w:rsidRPr="008C0344" w:rsidRDefault="00BD5FB2" w:rsidP="003D4EBA">
      <w:pPr>
        <w:keepNext/>
        <w:ind w:left="720"/>
      </w:pPr>
      <w:r>
        <w:rPr>
          <w:noProof/>
          <w:lang w:val="en-US"/>
        </w:rPr>
        <w:drawing>
          <wp:inline distT="0" distB="0" distL="0" distR="0">
            <wp:extent cx="5343525" cy="3949785"/>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srcRect/>
                    <a:stretch>
                      <a:fillRect/>
                    </a:stretch>
                  </pic:blipFill>
                  <pic:spPr bwMode="auto">
                    <a:xfrm>
                      <a:off x="0" y="0"/>
                      <a:ext cx="5343525" cy="3949785"/>
                    </a:xfrm>
                    <a:prstGeom prst="rect">
                      <a:avLst/>
                    </a:prstGeom>
                    <a:noFill/>
                    <a:ln w="9525">
                      <a:noFill/>
                      <a:miter lim="800000"/>
                      <a:headEnd/>
                      <a:tailEnd/>
                    </a:ln>
                  </pic:spPr>
                </pic:pic>
              </a:graphicData>
            </a:graphic>
          </wp:inline>
        </w:drawing>
      </w:r>
    </w:p>
    <w:p w:rsidR="007F269D" w:rsidRPr="008C0344" w:rsidRDefault="003D4EBA" w:rsidP="003D4EBA">
      <w:pPr>
        <w:pStyle w:val="Caption"/>
        <w:tabs>
          <w:tab w:val="left" w:pos="90"/>
        </w:tabs>
        <w:ind w:left="720"/>
      </w:pPr>
      <w:bookmarkStart w:id="88" w:name="_Toc367542326"/>
      <w:r w:rsidRPr="008C0344">
        <w:t xml:space="preserve">Figure </w:t>
      </w:r>
      <w:r w:rsidR="00334C76">
        <w:fldChar w:fldCharType="begin"/>
      </w:r>
      <w:r w:rsidR="00334C76">
        <w:instrText xml:space="preserve"> SEQ Figure \* ARABIC </w:instrText>
      </w:r>
      <w:r w:rsidR="00334C76">
        <w:fldChar w:fldCharType="separate"/>
      </w:r>
      <w:r w:rsidR="00CA53A4">
        <w:rPr>
          <w:noProof/>
        </w:rPr>
        <w:t>34</w:t>
      </w:r>
      <w:r w:rsidR="00334C76">
        <w:rPr>
          <w:noProof/>
        </w:rPr>
        <w:fldChar w:fldCharType="end"/>
      </w:r>
      <w:r w:rsidRPr="008C0344">
        <w:t xml:space="preserve"> Manage User Screen</w:t>
      </w:r>
      <w:bookmarkEnd w:id="88"/>
    </w:p>
    <w:p w:rsidR="00493646" w:rsidRPr="008C0344" w:rsidRDefault="00B8520E" w:rsidP="007F269D">
      <w:pPr>
        <w:ind w:left="720"/>
      </w:pPr>
      <w:r>
        <w:br w:type="page"/>
      </w:r>
      <w:r w:rsidR="00493646" w:rsidRPr="008C0344">
        <w:lastRenderedPageBreak/>
        <w:t xml:space="preserve"> </w:t>
      </w:r>
      <w:r w:rsidR="007F269D" w:rsidRPr="008C0344">
        <w:t>In order to make the UI user –role based, t</w:t>
      </w:r>
      <w:r w:rsidR="00493646" w:rsidRPr="008C0344">
        <w:t xml:space="preserve">here are </w:t>
      </w:r>
      <w:r w:rsidR="007F269D" w:rsidRPr="008C0344">
        <w:t xml:space="preserve">certain </w:t>
      </w:r>
      <w:r w:rsidR="00493646" w:rsidRPr="008C0344">
        <w:t xml:space="preserve">roles configured </w:t>
      </w:r>
      <w:r w:rsidR="007F269D" w:rsidRPr="008C0344">
        <w:t xml:space="preserve">in </w:t>
      </w:r>
      <w:r w:rsidR="00493646" w:rsidRPr="008C0344">
        <w:t>JBEAM. Following are the details for these roles:</w:t>
      </w:r>
    </w:p>
    <w:tbl>
      <w:tblPr>
        <w:tblW w:w="11700"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787"/>
        <w:gridCol w:w="9913"/>
      </w:tblGrid>
      <w:tr w:rsidR="00A030A6" w:rsidRPr="008C0344" w:rsidTr="00B8520E">
        <w:tc>
          <w:tcPr>
            <w:tcW w:w="1787" w:type="dxa"/>
            <w:shd w:val="clear" w:color="auto" w:fill="auto"/>
          </w:tcPr>
          <w:p w:rsidR="00493646" w:rsidRPr="005916B8" w:rsidRDefault="00493646" w:rsidP="00565AAD">
            <w:pPr>
              <w:rPr>
                <w:b/>
                <w:bCs/>
              </w:rPr>
            </w:pPr>
            <w:r w:rsidRPr="005916B8">
              <w:rPr>
                <w:b/>
                <w:bCs/>
              </w:rPr>
              <w:t>Role</w:t>
            </w:r>
          </w:p>
        </w:tc>
        <w:tc>
          <w:tcPr>
            <w:tcW w:w="9913" w:type="dxa"/>
            <w:shd w:val="clear" w:color="auto" w:fill="auto"/>
          </w:tcPr>
          <w:p w:rsidR="00493646" w:rsidRPr="005916B8" w:rsidRDefault="00493646" w:rsidP="00565AAD">
            <w:pPr>
              <w:rPr>
                <w:b/>
                <w:bCs/>
              </w:rPr>
            </w:pPr>
            <w:r w:rsidRPr="005916B8">
              <w:rPr>
                <w:b/>
                <w:bCs/>
              </w:rPr>
              <w:t>Significance</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CONNECT</w:t>
            </w:r>
          </w:p>
        </w:tc>
        <w:tc>
          <w:tcPr>
            <w:tcW w:w="9913" w:type="dxa"/>
            <w:shd w:val="clear" w:color="auto" w:fill="auto"/>
          </w:tcPr>
          <w:p w:rsidR="00493646" w:rsidRPr="008C0344" w:rsidRDefault="007F269D" w:rsidP="00BF1994">
            <w:r w:rsidRPr="008C0344">
              <w:t>It provides access for JBEAM UI</w:t>
            </w:r>
            <w:r w:rsidR="00BF1994" w:rsidRPr="008C0344">
              <w:t>. This as well as ADMIN role are meant for the application</w:t>
            </w:r>
            <w:r w:rsidR="0045247A" w:rsidRPr="008C0344">
              <w:t xml:space="preserve"> and not for individual installations.</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ADMIN</w:t>
            </w:r>
          </w:p>
        </w:tc>
        <w:tc>
          <w:tcPr>
            <w:tcW w:w="9913" w:type="dxa"/>
            <w:shd w:val="clear" w:color="auto" w:fill="auto"/>
          </w:tcPr>
          <w:p w:rsidR="00493646" w:rsidRPr="008C0344" w:rsidRDefault="007F269D" w:rsidP="00565AAD">
            <w:r w:rsidRPr="008C0344">
              <w:t>Can manage users, reset password for any user.</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USER</w:t>
            </w:r>
          </w:p>
        </w:tc>
        <w:tc>
          <w:tcPr>
            <w:tcW w:w="9913" w:type="dxa"/>
            <w:shd w:val="clear" w:color="auto" w:fill="auto"/>
          </w:tcPr>
          <w:p w:rsidR="00493646" w:rsidRPr="008C0344" w:rsidRDefault="007F269D" w:rsidP="007F269D">
            <w:r w:rsidRPr="008C0344">
              <w:t>Can view the batch processing, however may not be able to operate (run/resume/stop) batch and define calendar.</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OPERATOR</w:t>
            </w:r>
          </w:p>
        </w:tc>
        <w:tc>
          <w:tcPr>
            <w:tcW w:w="9913" w:type="dxa"/>
            <w:shd w:val="clear" w:color="auto" w:fill="auto"/>
          </w:tcPr>
          <w:p w:rsidR="00493646" w:rsidRPr="008C0344" w:rsidRDefault="007F269D" w:rsidP="007F269D">
            <w:r w:rsidRPr="008C0344">
              <w:t>Can operate (run/resume/stop) batch and define calendar. The USER role is automatically provided with this role.</w:t>
            </w:r>
          </w:p>
        </w:tc>
      </w:tr>
    </w:tbl>
    <w:p w:rsidR="00493646" w:rsidRPr="008C0344" w:rsidRDefault="00493646" w:rsidP="00565AAD">
      <w:pPr>
        <w:ind w:firstLine="720"/>
      </w:pPr>
    </w:p>
    <w:p w:rsidR="00955EF0" w:rsidRPr="008C0344" w:rsidRDefault="00493646" w:rsidP="007F269D">
      <w:pPr>
        <w:ind w:left="720"/>
      </w:pPr>
      <w:r w:rsidRPr="008C0344">
        <w:t>This screen is available to a user with ADMIN role</w:t>
      </w:r>
      <w:r w:rsidR="007F269D" w:rsidRPr="008C0344">
        <w:t xml:space="preserve"> only</w:t>
      </w:r>
      <w:r w:rsidRPr="008C0344">
        <w:t>.</w:t>
      </w:r>
      <w:r w:rsidR="007F269D" w:rsidRPr="008C0344">
        <w:t xml:space="preserve"> Here the ADMIN can create a user, modify existing user, </w:t>
      </w:r>
      <w:r w:rsidR="008B71D7" w:rsidRPr="008C0344">
        <w:t>and reset</w:t>
      </w:r>
      <w:r w:rsidR="007F269D" w:rsidRPr="008C0344">
        <w:t xml:space="preserve"> the password for </w:t>
      </w:r>
      <w:r w:rsidR="008B71D7" w:rsidRPr="008C0344">
        <w:t>a</w:t>
      </w:r>
      <w:r w:rsidR="007F269D" w:rsidRPr="008C0344">
        <w:t xml:space="preserve"> user. </w:t>
      </w:r>
    </w:p>
    <w:p w:rsidR="00955EF0" w:rsidRPr="008C0344" w:rsidRDefault="00955EF0" w:rsidP="00955EF0">
      <w:pPr>
        <w:ind w:firstLine="720"/>
      </w:pPr>
      <w:r w:rsidRPr="008C0344">
        <w:br w:type="page"/>
      </w:r>
      <w:r w:rsidRPr="008C0344">
        <w:lastRenderedPageBreak/>
        <w:t xml:space="preserve">This screen has three main </w:t>
      </w:r>
      <w:r w:rsidR="00C87E5F">
        <w:t>parts</w:t>
      </w:r>
      <w:r w:rsidRPr="008C0344">
        <w:t>:</w:t>
      </w:r>
    </w:p>
    <w:p w:rsidR="00955EF0" w:rsidRPr="008C0344" w:rsidRDefault="00955EF0" w:rsidP="00526662">
      <w:pPr>
        <w:numPr>
          <w:ilvl w:val="0"/>
          <w:numId w:val="39"/>
        </w:numPr>
      </w:pPr>
      <w:r w:rsidRPr="008C0344">
        <w:t>Create/Edit User</w:t>
      </w:r>
    </w:p>
    <w:p w:rsidR="003D4EBA" w:rsidRPr="008C0344" w:rsidRDefault="00A22FFC" w:rsidP="003D4EBA">
      <w:pPr>
        <w:keepNext/>
        <w:ind w:left="720"/>
      </w:pPr>
      <w:r>
        <w:rPr>
          <w:noProof/>
          <w:lang w:val="en-US"/>
        </w:rPr>
        <w:drawing>
          <wp:inline distT="0" distB="0" distL="0" distR="0">
            <wp:extent cx="6525895" cy="2280920"/>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525895" cy="2280920"/>
                    </a:xfrm>
                    <a:prstGeom prst="rect">
                      <a:avLst/>
                    </a:prstGeom>
                    <a:noFill/>
                    <a:ln w="9525">
                      <a:noFill/>
                      <a:miter lim="800000"/>
                      <a:headEnd/>
                      <a:tailEnd/>
                    </a:ln>
                  </pic:spPr>
                </pic:pic>
              </a:graphicData>
            </a:graphic>
          </wp:inline>
        </w:drawing>
      </w:r>
    </w:p>
    <w:p w:rsidR="00C771C2" w:rsidRPr="008C0344" w:rsidRDefault="003D4EBA" w:rsidP="003D4EBA">
      <w:pPr>
        <w:pStyle w:val="Caption"/>
        <w:ind w:left="720"/>
      </w:pPr>
      <w:bookmarkStart w:id="89" w:name="_Toc367542327"/>
      <w:r w:rsidRPr="008C0344">
        <w:t xml:space="preserve">Figure </w:t>
      </w:r>
      <w:r w:rsidR="00334C76">
        <w:fldChar w:fldCharType="begin"/>
      </w:r>
      <w:r w:rsidR="00334C76">
        <w:instrText xml:space="preserve"> SEQ Figure \* ARABIC </w:instrText>
      </w:r>
      <w:r w:rsidR="00334C76">
        <w:fldChar w:fldCharType="separate"/>
      </w:r>
      <w:r w:rsidR="00CA53A4">
        <w:rPr>
          <w:noProof/>
        </w:rPr>
        <w:t>35</w:t>
      </w:r>
      <w:r w:rsidR="00334C76">
        <w:rPr>
          <w:noProof/>
        </w:rPr>
        <w:fldChar w:fldCharType="end"/>
      </w:r>
      <w:r w:rsidRPr="008C0344">
        <w:t xml:space="preserve"> Create/ Edit User Section in Manage User Screen</w:t>
      </w:r>
      <w:bookmarkEnd w:id="89"/>
    </w:p>
    <w:p w:rsidR="008B71D7" w:rsidRPr="008B71D7" w:rsidRDefault="003D4EBA" w:rsidP="008B71D7">
      <w:pPr>
        <w:ind w:firstLine="720"/>
      </w:pPr>
      <w:r w:rsidRPr="008C0344">
        <w:rPr>
          <w:b/>
          <w:i/>
        </w:rPr>
        <w:t>Note:</w:t>
      </w:r>
      <w:r w:rsidRPr="008C0344">
        <w:rPr>
          <w:i/>
        </w:rPr>
        <w:t xml:space="preserve"> ‘*’ indicates the mandatory fields.</w:t>
      </w:r>
    </w:p>
    <w:p w:rsidR="00D032DC" w:rsidRDefault="00D032DC">
      <w:pPr>
        <w:spacing w:after="0" w:line="240" w:lineRule="auto"/>
      </w:pPr>
      <w:r>
        <w:br w:type="page"/>
      </w:r>
    </w:p>
    <w:p w:rsidR="00EF00DA" w:rsidRPr="008C0344" w:rsidRDefault="00EF00DA" w:rsidP="00526662">
      <w:pPr>
        <w:numPr>
          <w:ilvl w:val="0"/>
          <w:numId w:val="43"/>
        </w:numPr>
      </w:pPr>
      <w:r w:rsidRPr="008C0344">
        <w:lastRenderedPageBreak/>
        <w:t>Mandatory fields</w:t>
      </w:r>
    </w:p>
    <w:p w:rsidR="00955EF0" w:rsidRPr="008C0344" w:rsidRDefault="00955EF0" w:rsidP="00526662">
      <w:pPr>
        <w:numPr>
          <w:ilvl w:val="0"/>
          <w:numId w:val="38"/>
        </w:numPr>
        <w:ind w:left="2160"/>
      </w:pPr>
      <w:r w:rsidRPr="008C0344">
        <w:t xml:space="preserve">User Id </w:t>
      </w:r>
    </w:p>
    <w:p w:rsidR="00955EF0" w:rsidRPr="008C0344" w:rsidRDefault="00955EF0" w:rsidP="00EF00DA">
      <w:pPr>
        <w:ind w:left="2160"/>
      </w:pPr>
      <w:proofErr w:type="gramStart"/>
      <w:r w:rsidRPr="008C0344">
        <w:t>Login id</w:t>
      </w:r>
      <w:r w:rsidR="003D4EBA" w:rsidRPr="008C0344">
        <w:t xml:space="preserve"> of </w:t>
      </w:r>
      <w:r w:rsidRPr="008C0344">
        <w:t>the user.</w:t>
      </w:r>
      <w:proofErr w:type="gramEnd"/>
      <w:r w:rsidRPr="008C0344">
        <w:t xml:space="preserve"> </w:t>
      </w:r>
      <w:proofErr w:type="gramStart"/>
      <w:r w:rsidR="003D4EBA" w:rsidRPr="008C0344">
        <w:t xml:space="preserve">Maximum length </w:t>
      </w:r>
      <w:r w:rsidRPr="008C0344">
        <w:t>10 characters.</w:t>
      </w:r>
      <w:proofErr w:type="gramEnd"/>
    </w:p>
    <w:p w:rsidR="00955EF0" w:rsidRPr="008C0344" w:rsidRDefault="00955EF0" w:rsidP="00526662">
      <w:pPr>
        <w:numPr>
          <w:ilvl w:val="0"/>
          <w:numId w:val="38"/>
        </w:numPr>
        <w:ind w:left="2160"/>
      </w:pPr>
      <w:r w:rsidRPr="008C0344">
        <w:t>User name</w:t>
      </w:r>
    </w:p>
    <w:p w:rsidR="00955EF0" w:rsidRPr="008C0344" w:rsidRDefault="003D4EBA" w:rsidP="00EF00DA">
      <w:pPr>
        <w:ind w:left="1800" w:firstLine="360"/>
      </w:pPr>
      <w:proofErr w:type="gramStart"/>
      <w:r w:rsidRPr="008C0344">
        <w:t>N</w:t>
      </w:r>
      <w:r w:rsidR="00955EF0" w:rsidRPr="008C0344">
        <w:t xml:space="preserve">ame </w:t>
      </w:r>
      <w:r w:rsidRPr="008C0344">
        <w:t xml:space="preserve">of </w:t>
      </w:r>
      <w:r w:rsidR="00955EF0" w:rsidRPr="008C0344">
        <w:t>the user.</w:t>
      </w:r>
      <w:proofErr w:type="gramEnd"/>
      <w:r w:rsidR="00955EF0" w:rsidRPr="008C0344">
        <w:t xml:space="preserve"> </w:t>
      </w:r>
      <w:proofErr w:type="gramStart"/>
      <w:r w:rsidRPr="008C0344">
        <w:t>Maximum length 50 characters.</w:t>
      </w:r>
      <w:proofErr w:type="gramEnd"/>
    </w:p>
    <w:p w:rsidR="00A37B4B" w:rsidRPr="008C0344" w:rsidRDefault="00A37B4B" w:rsidP="00526662">
      <w:pPr>
        <w:numPr>
          <w:ilvl w:val="0"/>
          <w:numId w:val="38"/>
        </w:numPr>
        <w:ind w:left="2160"/>
      </w:pPr>
      <w:r w:rsidRPr="008C0344">
        <w:t>Email Id</w:t>
      </w:r>
    </w:p>
    <w:p w:rsidR="00A37B4B" w:rsidRPr="008C0344" w:rsidRDefault="003D4EBA" w:rsidP="001C5F8E">
      <w:pPr>
        <w:ind w:left="2160"/>
      </w:pPr>
      <w:proofErr w:type="gramStart"/>
      <w:r w:rsidRPr="008C0344">
        <w:t xml:space="preserve">A valid </w:t>
      </w:r>
      <w:r w:rsidR="00A37B4B" w:rsidRPr="008C0344">
        <w:t>email id.</w:t>
      </w:r>
      <w:proofErr w:type="gramEnd"/>
      <w:r w:rsidR="00A37B4B" w:rsidRPr="008C0344">
        <w:t xml:space="preserve"> </w:t>
      </w:r>
      <w:r w:rsidRPr="008C0344">
        <w:t xml:space="preserve">This will be used to send login password related information. </w:t>
      </w:r>
      <w:r w:rsidR="001C5F8E" w:rsidRPr="008C0344">
        <w:t xml:space="preserve">In following cases </w:t>
      </w:r>
      <w:r w:rsidRPr="008C0344">
        <w:t>e</w:t>
      </w:r>
      <w:r w:rsidR="001C5F8E" w:rsidRPr="008C0344">
        <w:t>mails will be sent:</w:t>
      </w:r>
    </w:p>
    <w:p w:rsidR="001C5F8E" w:rsidRPr="008C0344" w:rsidRDefault="001C5F8E" w:rsidP="00526662">
      <w:pPr>
        <w:numPr>
          <w:ilvl w:val="0"/>
          <w:numId w:val="44"/>
        </w:numPr>
      </w:pPr>
      <w:r w:rsidRPr="008C0344">
        <w:t>New user created</w:t>
      </w:r>
    </w:p>
    <w:p w:rsidR="001C5F8E" w:rsidRPr="008C0344" w:rsidRDefault="001C5F8E" w:rsidP="00526662">
      <w:pPr>
        <w:numPr>
          <w:ilvl w:val="0"/>
          <w:numId w:val="44"/>
        </w:numPr>
      </w:pPr>
      <w:r w:rsidRPr="008C0344">
        <w:t>Reset Password by ADMIN</w:t>
      </w:r>
    </w:p>
    <w:p w:rsidR="001C5F8E" w:rsidRPr="008C0344" w:rsidRDefault="001C5F8E" w:rsidP="00526662">
      <w:pPr>
        <w:numPr>
          <w:ilvl w:val="0"/>
          <w:numId w:val="44"/>
        </w:numPr>
      </w:pPr>
      <w:r w:rsidRPr="008C0344">
        <w:t>Reset Password using ‘Forgot Password’ link</w:t>
      </w:r>
    </w:p>
    <w:p w:rsidR="00955EF0" w:rsidRPr="008C0344" w:rsidRDefault="00955EF0" w:rsidP="00526662">
      <w:pPr>
        <w:numPr>
          <w:ilvl w:val="0"/>
          <w:numId w:val="38"/>
        </w:numPr>
        <w:ind w:left="2160"/>
      </w:pPr>
      <w:r w:rsidRPr="008C0344">
        <w:t>Effective date</w:t>
      </w:r>
    </w:p>
    <w:p w:rsidR="00955EF0" w:rsidRPr="008C0344" w:rsidRDefault="00955EF0" w:rsidP="00EF00DA">
      <w:pPr>
        <w:ind w:left="2160"/>
      </w:pPr>
      <w:r w:rsidRPr="008C0344">
        <w:t>The effective date should be always less than</w:t>
      </w:r>
      <w:r w:rsidR="003D4EBA" w:rsidRPr="008C0344">
        <w:t xml:space="preserve"> or equal to</w:t>
      </w:r>
      <w:r w:rsidRPr="008C0344">
        <w:t xml:space="preserve"> the system date. </w:t>
      </w:r>
    </w:p>
    <w:p w:rsidR="00955EF0" w:rsidRPr="008C0344" w:rsidRDefault="00955EF0" w:rsidP="00526662">
      <w:pPr>
        <w:numPr>
          <w:ilvl w:val="0"/>
          <w:numId w:val="38"/>
        </w:numPr>
        <w:ind w:left="2160"/>
      </w:pPr>
      <w:r w:rsidRPr="008C0344">
        <w:t>Expiry date</w:t>
      </w:r>
    </w:p>
    <w:p w:rsidR="00955EF0" w:rsidRPr="008C0344" w:rsidRDefault="00955EF0" w:rsidP="00EF00DA">
      <w:pPr>
        <w:ind w:left="2160"/>
      </w:pPr>
      <w:r w:rsidRPr="008C0344">
        <w:t xml:space="preserve">The expiry date should be always greater than </w:t>
      </w:r>
      <w:r w:rsidR="003D4EBA" w:rsidRPr="008C0344">
        <w:t xml:space="preserve">or equal to </w:t>
      </w:r>
      <w:r w:rsidRPr="008C0344">
        <w:t xml:space="preserve">the system date. </w:t>
      </w:r>
    </w:p>
    <w:p w:rsidR="00EF00DA" w:rsidRPr="008C0344" w:rsidRDefault="00EF00DA" w:rsidP="00526662">
      <w:pPr>
        <w:numPr>
          <w:ilvl w:val="0"/>
          <w:numId w:val="43"/>
        </w:numPr>
      </w:pPr>
      <w:r w:rsidRPr="008C0344">
        <w:t>Optional Fields</w:t>
      </w:r>
    </w:p>
    <w:p w:rsidR="00955EF0" w:rsidRPr="008C0344" w:rsidRDefault="00EF00DA" w:rsidP="00526662">
      <w:pPr>
        <w:numPr>
          <w:ilvl w:val="0"/>
          <w:numId w:val="38"/>
        </w:numPr>
        <w:ind w:left="2160"/>
      </w:pPr>
      <w:r w:rsidRPr="008C0344">
        <w:t>Phone number</w:t>
      </w:r>
    </w:p>
    <w:p w:rsidR="00955EF0" w:rsidRPr="008C0344" w:rsidRDefault="00955EF0" w:rsidP="00EF00DA">
      <w:pPr>
        <w:ind w:left="2160"/>
      </w:pPr>
      <w:r w:rsidRPr="008C0344">
        <w:t>Indicate the</w:t>
      </w:r>
      <w:r w:rsidR="00EF00DA" w:rsidRPr="008C0344">
        <w:t xml:space="preserve"> contact number</w:t>
      </w:r>
      <w:r w:rsidRPr="008C0344">
        <w:t>.</w:t>
      </w:r>
    </w:p>
    <w:p w:rsidR="00955EF0" w:rsidRPr="008C0344" w:rsidRDefault="00EF00DA" w:rsidP="00526662">
      <w:pPr>
        <w:numPr>
          <w:ilvl w:val="0"/>
          <w:numId w:val="38"/>
        </w:numPr>
        <w:ind w:left="2160"/>
      </w:pPr>
      <w:r w:rsidRPr="008C0344">
        <w:t>Is Admin</w:t>
      </w:r>
      <w:r w:rsidR="00955EF0" w:rsidRPr="008C0344">
        <w:t xml:space="preserve"> (Check box)</w:t>
      </w:r>
    </w:p>
    <w:p w:rsidR="00955EF0" w:rsidRPr="008C0344" w:rsidRDefault="00955EF0" w:rsidP="00EF00DA">
      <w:pPr>
        <w:ind w:left="1800" w:firstLine="360"/>
      </w:pPr>
      <w:r w:rsidRPr="008C0344">
        <w:t xml:space="preserve">To be selected if the </w:t>
      </w:r>
      <w:r w:rsidR="00EF00DA" w:rsidRPr="008C0344">
        <w:t>new user is needs ADMIN role.</w:t>
      </w:r>
    </w:p>
    <w:p w:rsidR="00EF00DA" w:rsidRPr="008C0344" w:rsidRDefault="00EF00DA" w:rsidP="00526662">
      <w:pPr>
        <w:numPr>
          <w:ilvl w:val="0"/>
          <w:numId w:val="38"/>
        </w:numPr>
        <w:ind w:left="2160"/>
      </w:pPr>
      <w:r w:rsidRPr="008C0344">
        <w:t>Can Connect (Check box)</w:t>
      </w:r>
    </w:p>
    <w:p w:rsidR="00A37B4B" w:rsidRPr="008C0344" w:rsidRDefault="00EF00DA" w:rsidP="00A55994">
      <w:pPr>
        <w:ind w:left="2160"/>
      </w:pPr>
      <w:r w:rsidRPr="008C0344">
        <w:lastRenderedPageBreak/>
        <w:t xml:space="preserve">By default this is checked. </w:t>
      </w:r>
      <w:r w:rsidR="00A55994" w:rsidRPr="008C0344">
        <w:t>This is essential for login. If unchecked, the user even though is valid, will not be allowed to login.</w:t>
      </w:r>
      <w:r w:rsidR="00A37B4B" w:rsidRPr="008C0344">
        <w:t xml:space="preserve"> </w:t>
      </w:r>
    </w:p>
    <w:p w:rsidR="00EF00DA" w:rsidRPr="008C0344" w:rsidRDefault="00EF00DA" w:rsidP="00A55994">
      <w:pPr>
        <w:tabs>
          <w:tab w:val="left" w:pos="2160"/>
        </w:tabs>
        <w:ind w:left="2160"/>
      </w:pPr>
      <w:r w:rsidRPr="008C0344">
        <w:t>In JBEAM, there is n</w:t>
      </w:r>
      <w:r w:rsidR="00A37B4B" w:rsidRPr="008C0344">
        <w:t xml:space="preserve">o provision to delete a user. To restrict any user from accessing JBEAM UI, uncheck this </w:t>
      </w:r>
      <w:r w:rsidR="00A55994" w:rsidRPr="008C0344">
        <w:t>check-box or change the expiry date</w:t>
      </w:r>
      <w:r w:rsidR="00F60232" w:rsidRPr="008C0344">
        <w:t>.</w:t>
      </w:r>
    </w:p>
    <w:p w:rsidR="00EF00DA" w:rsidRPr="008C0344" w:rsidRDefault="00A37B4B" w:rsidP="00526662">
      <w:pPr>
        <w:numPr>
          <w:ilvl w:val="0"/>
          <w:numId w:val="38"/>
        </w:numPr>
        <w:ind w:left="2160"/>
      </w:pPr>
      <w:r w:rsidRPr="008C0344">
        <w:t>Reset Password</w:t>
      </w:r>
      <w:r w:rsidR="00EF00DA" w:rsidRPr="008C0344">
        <w:t xml:space="preserve"> (Check box)</w:t>
      </w:r>
    </w:p>
    <w:p w:rsidR="00EF00DA" w:rsidRPr="008C0344" w:rsidRDefault="00F77C10" w:rsidP="00F77C10">
      <w:pPr>
        <w:tabs>
          <w:tab w:val="left" w:pos="2160"/>
        </w:tabs>
        <w:ind w:left="2160"/>
      </w:pPr>
      <w:proofErr w:type="gramStart"/>
      <w:r w:rsidRPr="008C0344">
        <w:t>Resets the password for selected user.</w:t>
      </w:r>
      <w:proofErr w:type="gramEnd"/>
      <w:r w:rsidR="00A37B4B" w:rsidRPr="008C0344">
        <w:t xml:space="preserve"> </w:t>
      </w:r>
    </w:p>
    <w:p w:rsidR="00A37B4B" w:rsidRPr="008C0344" w:rsidRDefault="009264F8" w:rsidP="00526662">
      <w:pPr>
        <w:numPr>
          <w:ilvl w:val="0"/>
          <w:numId w:val="39"/>
        </w:numPr>
      </w:pPr>
      <w:r w:rsidRPr="008C0344">
        <w:t>Assign Role and Installations</w:t>
      </w:r>
    </w:p>
    <w:p w:rsidR="009264F8" w:rsidRPr="008C0344" w:rsidRDefault="009264F8" w:rsidP="009264F8">
      <w:pPr>
        <w:ind w:left="1080"/>
      </w:pPr>
      <w:r w:rsidRPr="008C0344">
        <w:t xml:space="preserve">As shown in the figure, there are 2 lists provided on LHS </w:t>
      </w:r>
      <w:r w:rsidR="00B41C79" w:rsidRPr="008C0344">
        <w:t>namely</w:t>
      </w:r>
      <w:r w:rsidRPr="008C0344">
        <w:t xml:space="preserve"> Roles and Installations. </w:t>
      </w:r>
      <w:r w:rsidR="00F600A7" w:rsidRPr="008C0344">
        <w:t xml:space="preserve">ADMIN can assign </w:t>
      </w:r>
      <w:r w:rsidRPr="008C0344">
        <w:t>appropriate role</w:t>
      </w:r>
      <w:r w:rsidR="0098508F" w:rsidRPr="008C0344">
        <w:t>s</w:t>
      </w:r>
      <w:r w:rsidRPr="008C0344">
        <w:t xml:space="preserve"> and installations</w:t>
      </w:r>
      <w:r w:rsidR="00F600A7" w:rsidRPr="008C0344">
        <w:t xml:space="preserve"> to a user</w:t>
      </w:r>
      <w:r w:rsidRPr="008C0344">
        <w:t>,</w:t>
      </w:r>
      <w:r w:rsidR="00EC3FF5" w:rsidRPr="008C0344">
        <w:t xml:space="preserve"> </w:t>
      </w:r>
      <w:r w:rsidR="00F600A7" w:rsidRPr="008C0344">
        <w:t xml:space="preserve">by </w:t>
      </w:r>
      <w:r w:rsidRPr="008C0344">
        <w:t>select</w:t>
      </w:r>
      <w:r w:rsidR="00F600A7" w:rsidRPr="008C0344">
        <w:t>ing</w:t>
      </w:r>
      <w:r w:rsidRPr="008C0344">
        <w:t xml:space="preserve"> </w:t>
      </w:r>
      <w:r w:rsidR="00F600A7" w:rsidRPr="008C0344">
        <w:t>from</w:t>
      </w:r>
      <w:r w:rsidRPr="008C0344">
        <w:t xml:space="preserve"> the list and click on ‘&gt;&gt;’ button</w:t>
      </w:r>
      <w:r w:rsidR="00EC3FF5" w:rsidRPr="008C0344">
        <w:t xml:space="preserve">. The desired combination will be displayed in the RHS table. </w:t>
      </w:r>
      <w:r w:rsidR="00F600A7" w:rsidRPr="008C0344">
        <w:t xml:space="preserve">ADMIN can </w:t>
      </w:r>
      <w:r w:rsidR="00EC3FF5" w:rsidRPr="008C0344">
        <w:t xml:space="preserve">remove any role-installation combination, </w:t>
      </w:r>
      <w:r w:rsidR="00F600A7" w:rsidRPr="008C0344">
        <w:t xml:space="preserve">by </w:t>
      </w:r>
      <w:r w:rsidR="00EC3FF5" w:rsidRPr="008C0344">
        <w:t>select</w:t>
      </w:r>
      <w:r w:rsidR="00F600A7" w:rsidRPr="008C0344">
        <w:t>ing</w:t>
      </w:r>
      <w:r w:rsidR="00EC3FF5" w:rsidRPr="008C0344">
        <w:t xml:space="preserve"> the </w:t>
      </w:r>
      <w:r w:rsidR="00F600A7" w:rsidRPr="008C0344">
        <w:t xml:space="preserve">desired combination of role and installation </w:t>
      </w:r>
      <w:r w:rsidR="00EC3FF5" w:rsidRPr="008C0344">
        <w:t>and click on ‘&lt;&lt;’ button. While selecting or deselecting roles- installations, following should be kept in mind:</w:t>
      </w:r>
    </w:p>
    <w:p w:rsidR="00EC3FF5" w:rsidRPr="008C0344" w:rsidRDefault="00EC3FF5" w:rsidP="00526662">
      <w:pPr>
        <w:numPr>
          <w:ilvl w:val="0"/>
          <w:numId w:val="45"/>
        </w:numPr>
      </w:pPr>
      <w:r w:rsidRPr="008C0344">
        <w:t>If OPERATOR role is assigned, the USER role is assigned automatically for the selected installation. Vice versa is not true.</w:t>
      </w:r>
    </w:p>
    <w:p w:rsidR="00EC3FF5" w:rsidRPr="008C0344" w:rsidRDefault="00EC3FF5" w:rsidP="00526662">
      <w:pPr>
        <w:numPr>
          <w:ilvl w:val="0"/>
          <w:numId w:val="45"/>
        </w:numPr>
      </w:pPr>
      <w:r w:rsidRPr="008C0344">
        <w:t>If USER role is removed from Installation Role List (RHS table), OPERATOR role will also be remove for that installation. Vice versa is not true.</w:t>
      </w:r>
    </w:p>
    <w:p w:rsidR="009264F8" w:rsidRPr="008C0344" w:rsidRDefault="00A22FFC" w:rsidP="00F63A7C">
      <w:pPr>
        <w:ind w:left="720"/>
      </w:pPr>
      <w:r>
        <w:rPr>
          <w:noProof/>
          <w:lang w:val="en-US"/>
        </w:rPr>
        <w:drawing>
          <wp:inline distT="0" distB="0" distL="0" distR="0">
            <wp:extent cx="4143375" cy="1619226"/>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4146057" cy="1620274"/>
                    </a:xfrm>
                    <a:prstGeom prst="rect">
                      <a:avLst/>
                    </a:prstGeom>
                    <a:noFill/>
                    <a:ln w="9525">
                      <a:noFill/>
                      <a:miter lim="800000"/>
                      <a:headEnd/>
                      <a:tailEnd/>
                    </a:ln>
                  </pic:spPr>
                </pic:pic>
              </a:graphicData>
            </a:graphic>
          </wp:inline>
        </w:drawing>
      </w:r>
    </w:p>
    <w:p w:rsidR="009264F8" w:rsidRPr="008C0344" w:rsidRDefault="009264F8" w:rsidP="009264F8">
      <w:pPr>
        <w:ind w:left="1080"/>
      </w:pPr>
    </w:p>
    <w:p w:rsidR="004822A2" w:rsidRPr="008C0344" w:rsidRDefault="004822A2" w:rsidP="00F63A7C">
      <w:pPr>
        <w:pStyle w:val="Caption"/>
        <w:ind w:left="720"/>
      </w:pPr>
      <w:r w:rsidRPr="008C0344">
        <w:t>Figure 23 Assign Role and installation section in Manage User Screen</w:t>
      </w:r>
    </w:p>
    <w:p w:rsidR="009264F8" w:rsidRDefault="00C771C2" w:rsidP="00526662">
      <w:pPr>
        <w:numPr>
          <w:ilvl w:val="0"/>
          <w:numId w:val="39"/>
        </w:numPr>
      </w:pPr>
      <w:r w:rsidRPr="008C0344">
        <w:br w:type="page"/>
      </w:r>
      <w:r w:rsidR="009264F8" w:rsidRPr="008C0344">
        <w:lastRenderedPageBreak/>
        <w:t>Manage Users</w:t>
      </w:r>
    </w:p>
    <w:p w:rsidR="00F63A7C" w:rsidRPr="008C0344" w:rsidRDefault="00F63A7C" w:rsidP="00F63A7C">
      <w:pPr>
        <w:ind w:left="1080"/>
      </w:pPr>
      <w:r w:rsidRPr="008C0344">
        <w:t xml:space="preserve">The existing users can be seen on Left Hand Side (LHS). The 3 tabs display the same information with different views namely Users, Installations and Roles.  To edit a user, </w:t>
      </w:r>
      <w:r w:rsidR="008B56F2">
        <w:t>in Users</w:t>
      </w:r>
      <w:r w:rsidR="008B56F2" w:rsidRPr="008C0344">
        <w:t xml:space="preserve"> view</w:t>
      </w:r>
      <w:r w:rsidR="008B56F2">
        <w:t xml:space="preserve">, </w:t>
      </w:r>
      <w:r w:rsidRPr="008C0344">
        <w:t xml:space="preserve">select </w:t>
      </w:r>
      <w:r w:rsidR="008B56F2">
        <w:t>parent node and in other</w:t>
      </w:r>
      <w:r w:rsidR="008B56F2" w:rsidRPr="008C0344">
        <w:t xml:space="preserve"> view</w:t>
      </w:r>
      <w:r w:rsidR="008B56F2">
        <w:t>s select respective child nodes</w:t>
      </w:r>
      <w:r w:rsidRPr="008C0344">
        <w:t>,</w:t>
      </w:r>
    </w:p>
    <w:p w:rsidR="00F63A7C" w:rsidRDefault="00A22FFC" w:rsidP="00F63A7C">
      <w:pPr>
        <w:keepNext/>
        <w:ind w:left="720"/>
      </w:pPr>
      <w:r>
        <w:rPr>
          <w:noProof/>
          <w:lang w:val="en-US"/>
        </w:rPr>
        <w:drawing>
          <wp:anchor distT="0" distB="0" distL="114300" distR="114300" simplePos="0" relativeHeight="251657216" behindDoc="1" locked="0" layoutInCell="1" allowOverlap="0">
            <wp:simplePos x="0" y="0"/>
            <wp:positionH relativeFrom="column">
              <wp:posOffset>2858135</wp:posOffset>
            </wp:positionH>
            <wp:positionV relativeFrom="paragraph">
              <wp:posOffset>126365</wp:posOffset>
            </wp:positionV>
            <wp:extent cx="1955800" cy="2718435"/>
            <wp:effectExtent l="19050" t="0" r="6350" b="0"/>
            <wp:wrapThrough wrapText="bothSides">
              <wp:wrapPolygon edited="0">
                <wp:start x="-210" y="0"/>
                <wp:lineTo x="-210" y="21494"/>
                <wp:lineTo x="21670" y="21494"/>
                <wp:lineTo x="21670" y="0"/>
                <wp:lineTo x="-21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7" cstate="print"/>
                    <a:srcRect/>
                    <a:stretch>
                      <a:fillRect/>
                    </a:stretch>
                  </pic:blipFill>
                  <pic:spPr bwMode="auto">
                    <a:xfrm>
                      <a:off x="0" y="0"/>
                      <a:ext cx="1955800" cy="2718435"/>
                    </a:xfrm>
                    <a:prstGeom prst="rect">
                      <a:avLst/>
                    </a:prstGeom>
                    <a:noFill/>
                    <a:ln w="9525">
                      <a:noFill/>
                      <a:miter lim="800000"/>
                      <a:headEnd/>
                      <a:tailEnd/>
                    </a:ln>
                  </pic:spPr>
                </pic:pic>
              </a:graphicData>
            </a:graphic>
          </wp:anchor>
        </w:drawing>
      </w:r>
      <w:r>
        <w:rPr>
          <w:noProof/>
          <w:lang w:val="en-US"/>
        </w:rPr>
        <w:drawing>
          <wp:inline distT="0" distB="0" distL="0" distR="0">
            <wp:extent cx="1934845" cy="3378200"/>
            <wp:effectExtent l="1905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1934845" cy="3378200"/>
                    </a:xfrm>
                    <a:prstGeom prst="rect">
                      <a:avLst/>
                    </a:prstGeom>
                    <a:noFill/>
                    <a:ln w="9525">
                      <a:noFill/>
                      <a:miter lim="800000"/>
                      <a:headEnd/>
                      <a:tailEnd/>
                    </a:ln>
                  </pic:spPr>
                </pic:pic>
              </a:graphicData>
            </a:graphic>
          </wp:inline>
        </w:drawing>
      </w:r>
    </w:p>
    <w:p w:rsidR="00F63A7C" w:rsidRDefault="00F63A7C" w:rsidP="00F63A7C">
      <w:pPr>
        <w:pStyle w:val="Caption"/>
        <w:ind w:left="720"/>
      </w:pPr>
      <w:bookmarkStart w:id="90" w:name="_Toc367542328"/>
      <w:r>
        <w:t xml:space="preserve">Figure </w:t>
      </w:r>
      <w:r w:rsidR="00334C76">
        <w:fldChar w:fldCharType="begin"/>
      </w:r>
      <w:r w:rsidR="00334C76">
        <w:instrText xml:space="preserve"> SEQ Figure \* ARABIC </w:instrText>
      </w:r>
      <w:r w:rsidR="00334C76">
        <w:fldChar w:fldCharType="separate"/>
      </w:r>
      <w:r w:rsidR="00CA53A4">
        <w:rPr>
          <w:noProof/>
        </w:rPr>
        <w:t>36</w:t>
      </w:r>
      <w:r w:rsidR="00334C76">
        <w:rPr>
          <w:noProof/>
        </w:rPr>
        <w:fldChar w:fldCharType="end"/>
      </w:r>
      <w:r>
        <w:t xml:space="preserve"> </w:t>
      </w:r>
      <w:r w:rsidRPr="00AB7B3B">
        <w:t>Tree view section in Manage User Screen</w:t>
      </w:r>
      <w:bookmarkEnd w:id="90"/>
    </w:p>
    <w:p w:rsidR="00513E61" w:rsidRPr="008C0344" w:rsidRDefault="00C771C2" w:rsidP="008B56F2">
      <w:pPr>
        <w:ind w:left="720"/>
      </w:pPr>
      <w:r w:rsidRPr="008C0344">
        <w:t xml:space="preserve"> </w:t>
      </w:r>
      <w:r w:rsidR="001317F8" w:rsidRPr="008C0344">
        <w:t xml:space="preserve">As shown </w:t>
      </w:r>
      <w:r w:rsidR="008B56F2">
        <w:t>above</w:t>
      </w:r>
      <w:r w:rsidR="001317F8" w:rsidRPr="008C0344">
        <w:t>, t</w:t>
      </w:r>
      <w:r w:rsidRPr="008C0344">
        <w:t xml:space="preserve">he users </w:t>
      </w:r>
      <w:r w:rsidR="00513E61" w:rsidRPr="008C0344">
        <w:t xml:space="preserve">tree </w:t>
      </w:r>
      <w:r w:rsidRPr="008C0344">
        <w:t>view shows, user as parent node. The child node will be installation</w:t>
      </w:r>
      <w:r w:rsidR="00513E61" w:rsidRPr="008C0344">
        <w:t xml:space="preserve"> and </w:t>
      </w:r>
      <w:r w:rsidRPr="008C0344">
        <w:t>its child node will be role</w:t>
      </w:r>
      <w:r w:rsidR="00513E61" w:rsidRPr="008C0344">
        <w:t>.</w:t>
      </w:r>
      <w:r w:rsidR="001317F8" w:rsidRPr="008C0344">
        <w:t xml:space="preserve"> </w:t>
      </w:r>
      <w:r w:rsidR="00513E61" w:rsidRPr="008C0344">
        <w:t>The Installations tree view shows, installation as parent node. The child node will be role and its child node will be user.</w:t>
      </w:r>
      <w:r w:rsidR="008B56F2">
        <w:t xml:space="preserve"> </w:t>
      </w:r>
      <w:r w:rsidR="00513E61" w:rsidRPr="008C0344">
        <w:t>The Roles tree view shows, role as parent node. The child node will be user and its child node will be installation.</w:t>
      </w:r>
    </w:p>
    <w:p w:rsidR="00C10452" w:rsidRPr="008C0344" w:rsidRDefault="00BD5FB2" w:rsidP="00C10452">
      <w:pPr>
        <w:keepNext/>
        <w:tabs>
          <w:tab w:val="left" w:pos="990"/>
        </w:tabs>
        <w:ind w:left="720"/>
      </w:pPr>
      <w:r>
        <w:rPr>
          <w:noProof/>
          <w:lang w:val="en-US"/>
        </w:rPr>
        <w:lastRenderedPageBreak/>
        <w:drawing>
          <wp:inline distT="0" distB="0" distL="0" distR="0">
            <wp:extent cx="6082209" cy="44958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srcRect/>
                    <a:stretch>
                      <a:fillRect/>
                    </a:stretch>
                  </pic:blipFill>
                  <pic:spPr bwMode="auto">
                    <a:xfrm>
                      <a:off x="0" y="0"/>
                      <a:ext cx="6082209" cy="4495800"/>
                    </a:xfrm>
                    <a:prstGeom prst="rect">
                      <a:avLst/>
                    </a:prstGeom>
                    <a:noFill/>
                    <a:ln w="9525">
                      <a:noFill/>
                      <a:miter lim="800000"/>
                      <a:headEnd/>
                      <a:tailEnd/>
                    </a:ln>
                  </pic:spPr>
                </pic:pic>
              </a:graphicData>
            </a:graphic>
          </wp:inline>
        </w:drawing>
      </w:r>
    </w:p>
    <w:p w:rsidR="00F11BDE" w:rsidRPr="008C0344" w:rsidRDefault="00C10452" w:rsidP="00C10452">
      <w:pPr>
        <w:pStyle w:val="Caption"/>
        <w:ind w:left="720"/>
      </w:pPr>
      <w:bookmarkStart w:id="91" w:name="_Toc367542329"/>
      <w:r w:rsidRPr="008C0344">
        <w:t xml:space="preserve">Figure </w:t>
      </w:r>
      <w:r w:rsidR="00334C76">
        <w:fldChar w:fldCharType="begin"/>
      </w:r>
      <w:r w:rsidR="00334C76">
        <w:instrText xml:space="preserve"> SEQ Figure \* ARABIC </w:instrText>
      </w:r>
      <w:r w:rsidR="00334C76">
        <w:fldChar w:fldCharType="separate"/>
      </w:r>
      <w:r w:rsidR="00CA53A4">
        <w:rPr>
          <w:noProof/>
        </w:rPr>
        <w:t>37</w:t>
      </w:r>
      <w:r w:rsidR="00334C76">
        <w:rPr>
          <w:noProof/>
        </w:rPr>
        <w:fldChar w:fldCharType="end"/>
      </w:r>
      <w:r w:rsidRPr="008C0344">
        <w:t xml:space="preserve"> Manage User Screen with a user selected</w:t>
      </w:r>
      <w:bookmarkEnd w:id="91"/>
    </w:p>
    <w:p w:rsidR="00DA360D" w:rsidRDefault="00DA360D" w:rsidP="00DA360D"/>
    <w:p w:rsidR="00513E61" w:rsidRPr="008C0344" w:rsidRDefault="00F11BDE" w:rsidP="00DA360D">
      <w:pPr>
        <w:pStyle w:val="Heading1"/>
      </w:pPr>
      <w:bookmarkStart w:id="92" w:name="_Toc395101178"/>
      <w:r w:rsidRPr="008C0344">
        <w:lastRenderedPageBreak/>
        <w:t>Password Management</w:t>
      </w:r>
      <w:bookmarkEnd w:id="92"/>
    </w:p>
    <w:p w:rsidR="00301049" w:rsidRPr="008C0344" w:rsidRDefault="00301049" w:rsidP="000D531B">
      <w:pPr>
        <w:pStyle w:val="Caption"/>
        <w:ind w:left="720"/>
      </w:pPr>
      <w:r w:rsidRPr="008C0344">
        <w:rPr>
          <w:kern w:val="32"/>
        </w:rPr>
        <w:t xml:space="preserve">Change </w:t>
      </w:r>
      <w:r w:rsidRPr="008C0344">
        <w:rPr>
          <w:rStyle w:val="Emphasis"/>
          <w:i w:val="0"/>
          <w:iCs w:val="0"/>
        </w:rPr>
        <w:t>Password</w:t>
      </w:r>
    </w:p>
    <w:p w:rsidR="00AF77CC" w:rsidRPr="008C0344" w:rsidRDefault="00F11BDE" w:rsidP="00F60232">
      <w:pPr>
        <w:ind w:left="720"/>
      </w:pPr>
      <w:r w:rsidRPr="008C0344">
        <w:t xml:space="preserve">This module facilitates user to change the password. </w:t>
      </w:r>
      <w:r w:rsidR="00F60232">
        <w:t xml:space="preserve">The user id is populated by the system. The required input fields are </w:t>
      </w:r>
      <w:r w:rsidRPr="008C0344">
        <w:t>the old password, new passwor</w:t>
      </w:r>
      <w:r w:rsidR="00F60232">
        <w:t>d and confirm new password. Enter valid data and click on ‘Change Password’ button.</w:t>
      </w:r>
      <w:r w:rsidR="008D7495">
        <w:t xml:space="preserve"> The ‘Reset’ button clears the input fields.</w:t>
      </w:r>
    </w:p>
    <w:p w:rsidR="00F11BDE" w:rsidRPr="008C0344" w:rsidRDefault="00F11BDE" w:rsidP="00F60232">
      <w:pPr>
        <w:tabs>
          <w:tab w:val="left" w:pos="90"/>
        </w:tabs>
        <w:ind w:left="720"/>
      </w:pPr>
      <w:r w:rsidRPr="008C0344">
        <w:t xml:space="preserve">For New user, it is mandatory to change password. On first login, this screen is displayed by default. </w:t>
      </w:r>
      <w:r w:rsidR="00F60232">
        <w:t xml:space="preserve">It is essential to </w:t>
      </w:r>
      <w:r w:rsidRPr="008C0344">
        <w:t>change password.</w:t>
      </w:r>
      <w:r w:rsidR="00F60232">
        <w:t xml:space="preserve"> On successful completion of password change, User Profile screen is displayed.</w:t>
      </w:r>
    </w:p>
    <w:p w:rsidR="00F60232" w:rsidRDefault="00A22FFC" w:rsidP="00F60232">
      <w:pPr>
        <w:keepNext/>
        <w:ind w:left="720"/>
      </w:pPr>
      <w:r>
        <w:rPr>
          <w:noProof/>
          <w:lang w:val="en-US"/>
        </w:rPr>
        <w:drawing>
          <wp:inline distT="0" distB="0" distL="0" distR="0">
            <wp:extent cx="4350385" cy="239649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srcRect/>
                    <a:stretch>
                      <a:fillRect/>
                    </a:stretch>
                  </pic:blipFill>
                  <pic:spPr bwMode="auto">
                    <a:xfrm>
                      <a:off x="0" y="0"/>
                      <a:ext cx="4350385" cy="2396490"/>
                    </a:xfrm>
                    <a:prstGeom prst="rect">
                      <a:avLst/>
                    </a:prstGeom>
                    <a:noFill/>
                    <a:ln w="9525">
                      <a:noFill/>
                      <a:miter lim="800000"/>
                      <a:headEnd/>
                      <a:tailEnd/>
                    </a:ln>
                  </pic:spPr>
                </pic:pic>
              </a:graphicData>
            </a:graphic>
          </wp:inline>
        </w:drawing>
      </w:r>
    </w:p>
    <w:p w:rsidR="00C771C2" w:rsidRPr="008C0344" w:rsidRDefault="00F60232" w:rsidP="00F60232">
      <w:pPr>
        <w:pStyle w:val="Caption"/>
        <w:ind w:left="720"/>
      </w:pPr>
      <w:bookmarkStart w:id="93" w:name="_Toc367542330"/>
      <w:r>
        <w:t xml:space="preserve">Figure </w:t>
      </w:r>
      <w:r w:rsidR="00334C76">
        <w:fldChar w:fldCharType="begin"/>
      </w:r>
      <w:r w:rsidR="00334C76">
        <w:instrText xml:space="preserve"> SEQ Figure \* ARABIC </w:instrText>
      </w:r>
      <w:r w:rsidR="00334C76">
        <w:fldChar w:fldCharType="separate"/>
      </w:r>
      <w:r w:rsidR="00CA53A4">
        <w:rPr>
          <w:noProof/>
        </w:rPr>
        <w:t>38</w:t>
      </w:r>
      <w:r w:rsidR="00334C76">
        <w:rPr>
          <w:noProof/>
        </w:rPr>
        <w:fldChar w:fldCharType="end"/>
      </w:r>
      <w:r>
        <w:t xml:space="preserve"> Change Password</w:t>
      </w:r>
      <w:bookmarkEnd w:id="93"/>
    </w:p>
    <w:p w:rsidR="002D0C8F" w:rsidRPr="008C0344" w:rsidRDefault="00B22EAB" w:rsidP="00B22EAB">
      <w:pPr>
        <w:pStyle w:val="Caption"/>
        <w:ind w:left="720"/>
      </w:pPr>
      <w:r w:rsidRPr="008C0344">
        <w:br w:type="page"/>
      </w:r>
      <w:r w:rsidR="002D0C8F" w:rsidRPr="008C0344">
        <w:lastRenderedPageBreak/>
        <w:t>Forgot Password</w:t>
      </w:r>
    </w:p>
    <w:p w:rsidR="00922996" w:rsidRPr="008C0344" w:rsidRDefault="00922996" w:rsidP="00B22EAB">
      <w:pPr>
        <w:ind w:left="720"/>
      </w:pPr>
      <w:r w:rsidRPr="008C0344">
        <w:t xml:space="preserve">This module facilitates to reset the password in case user forgets the existing. For the same a link is provided on the Login screen just below the button ‘Login’. </w:t>
      </w:r>
    </w:p>
    <w:p w:rsidR="002D0C8F" w:rsidRDefault="00922996" w:rsidP="00B22EAB">
      <w:pPr>
        <w:ind w:left="720"/>
      </w:pPr>
      <w:r w:rsidRPr="008C0344">
        <w:t>To reset the password using ‘Forgot Password’, following are the steps:</w:t>
      </w:r>
    </w:p>
    <w:p w:rsidR="00E128F8" w:rsidRDefault="00E128F8" w:rsidP="00526662">
      <w:pPr>
        <w:numPr>
          <w:ilvl w:val="0"/>
          <w:numId w:val="55"/>
        </w:numPr>
      </w:pPr>
      <w:r>
        <w:t xml:space="preserve">Choose </w:t>
      </w:r>
      <w:r w:rsidRPr="008C0344">
        <w:t>the server. User needs to choose the appropriate the server for resetting the password. (The desired server has to be configured before this step.)</w:t>
      </w:r>
    </w:p>
    <w:p w:rsidR="00E128F8" w:rsidRDefault="00E128F8" w:rsidP="00526662">
      <w:pPr>
        <w:numPr>
          <w:ilvl w:val="0"/>
          <w:numId w:val="55"/>
        </w:numPr>
      </w:pPr>
      <w:r>
        <w:t xml:space="preserve">Click on </w:t>
      </w:r>
      <w:r w:rsidRPr="008C0344">
        <w:t>‘Forgot Password’ link.</w:t>
      </w:r>
    </w:p>
    <w:p w:rsidR="00E128F8" w:rsidRDefault="00E128F8" w:rsidP="00526662">
      <w:pPr>
        <w:numPr>
          <w:ilvl w:val="0"/>
          <w:numId w:val="55"/>
        </w:numPr>
      </w:pPr>
      <w:r>
        <w:t xml:space="preserve">A </w:t>
      </w:r>
      <w:r w:rsidRPr="008C0344">
        <w:t>window as shown below will open. Follow the</w:t>
      </w:r>
      <w:r>
        <w:t xml:space="preserve"> steps</w:t>
      </w:r>
    </w:p>
    <w:p w:rsidR="0061748F" w:rsidRPr="008C0344" w:rsidRDefault="00A22FFC" w:rsidP="00E128F8">
      <w:pPr>
        <w:keepNext/>
        <w:tabs>
          <w:tab w:val="left" w:pos="1890"/>
          <w:tab w:val="left" w:pos="2070"/>
        </w:tabs>
        <w:ind w:left="1800"/>
      </w:pPr>
      <w:r>
        <w:rPr>
          <w:noProof/>
          <w:lang w:val="en-US"/>
        </w:rPr>
        <w:drawing>
          <wp:inline distT="0" distB="0" distL="0" distR="0">
            <wp:extent cx="2810510" cy="1742440"/>
            <wp:effectExtent l="1905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srcRect/>
                    <a:stretch>
                      <a:fillRect/>
                    </a:stretch>
                  </pic:blipFill>
                  <pic:spPr bwMode="auto">
                    <a:xfrm>
                      <a:off x="0" y="0"/>
                      <a:ext cx="2810510" cy="1742440"/>
                    </a:xfrm>
                    <a:prstGeom prst="rect">
                      <a:avLst/>
                    </a:prstGeom>
                    <a:noFill/>
                    <a:ln w="9525">
                      <a:noFill/>
                      <a:miter lim="800000"/>
                      <a:headEnd/>
                      <a:tailEnd/>
                    </a:ln>
                  </pic:spPr>
                </pic:pic>
              </a:graphicData>
            </a:graphic>
          </wp:inline>
        </w:drawing>
      </w:r>
    </w:p>
    <w:p w:rsidR="0061748F" w:rsidRPr="008C0344" w:rsidRDefault="0061748F" w:rsidP="00E128F8">
      <w:pPr>
        <w:pStyle w:val="Caption"/>
        <w:ind w:left="1800"/>
      </w:pPr>
      <w:bookmarkStart w:id="94" w:name="_Toc367542331"/>
      <w:r w:rsidRPr="008C0344">
        <w:t xml:space="preserve">Figure </w:t>
      </w:r>
      <w:r w:rsidR="00334C76">
        <w:fldChar w:fldCharType="begin"/>
      </w:r>
      <w:r w:rsidR="00334C76">
        <w:instrText xml:space="preserve"> SEQ Figure \* ARABIC </w:instrText>
      </w:r>
      <w:r w:rsidR="00334C76">
        <w:fldChar w:fldCharType="separate"/>
      </w:r>
      <w:r w:rsidR="00CA53A4">
        <w:rPr>
          <w:noProof/>
        </w:rPr>
        <w:t>39</w:t>
      </w:r>
      <w:r w:rsidR="00334C76">
        <w:rPr>
          <w:noProof/>
        </w:rPr>
        <w:fldChar w:fldCharType="end"/>
      </w:r>
      <w:r w:rsidRPr="008C0344">
        <w:t xml:space="preserve"> Forgot Password Step -1</w:t>
      </w:r>
      <w:bookmarkEnd w:id="94"/>
    </w:p>
    <w:p w:rsidR="00E128F8" w:rsidRDefault="00922996" w:rsidP="00526662">
      <w:pPr>
        <w:numPr>
          <w:ilvl w:val="0"/>
          <w:numId w:val="55"/>
        </w:numPr>
      </w:pPr>
      <w:r w:rsidRPr="008C0344">
        <w:t>Enter the user id (case-sensitive) and click on the button ‘Next’.</w:t>
      </w:r>
    </w:p>
    <w:p w:rsidR="00AD3A24" w:rsidRPr="008C0344" w:rsidRDefault="00E128F8" w:rsidP="00526662">
      <w:pPr>
        <w:numPr>
          <w:ilvl w:val="0"/>
          <w:numId w:val="55"/>
        </w:numPr>
      </w:pPr>
      <w:r>
        <w:br w:type="page"/>
      </w:r>
      <w:r w:rsidR="00AD3A24" w:rsidRPr="008C0344">
        <w:lastRenderedPageBreak/>
        <w:t>A window as shown below will open.</w:t>
      </w:r>
    </w:p>
    <w:p w:rsidR="00AD3A24" w:rsidRPr="008C0344" w:rsidRDefault="00A22FFC" w:rsidP="00E128F8">
      <w:pPr>
        <w:keepNext/>
        <w:ind w:left="1800"/>
      </w:pPr>
      <w:r>
        <w:rPr>
          <w:noProof/>
          <w:lang w:val="en-US"/>
        </w:rPr>
        <w:drawing>
          <wp:inline distT="0" distB="0" distL="0" distR="0">
            <wp:extent cx="4543425" cy="163639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4543425" cy="1636395"/>
                    </a:xfrm>
                    <a:prstGeom prst="rect">
                      <a:avLst/>
                    </a:prstGeom>
                    <a:noFill/>
                    <a:ln w="9525">
                      <a:noFill/>
                      <a:miter lim="800000"/>
                      <a:headEnd/>
                      <a:tailEnd/>
                    </a:ln>
                  </pic:spPr>
                </pic:pic>
              </a:graphicData>
            </a:graphic>
          </wp:inline>
        </w:drawing>
      </w:r>
    </w:p>
    <w:p w:rsidR="007F3FAC" w:rsidRDefault="00AD3A24" w:rsidP="00E128F8">
      <w:pPr>
        <w:pStyle w:val="Caption"/>
        <w:ind w:left="1800"/>
      </w:pPr>
      <w:bookmarkStart w:id="95" w:name="_Toc367542332"/>
      <w:r w:rsidRPr="008C0344">
        <w:t xml:space="preserve">Figure </w:t>
      </w:r>
      <w:r w:rsidR="00334C76">
        <w:fldChar w:fldCharType="begin"/>
      </w:r>
      <w:r w:rsidR="00334C76">
        <w:instrText xml:space="preserve"> SEQ Figure \* ARABIC </w:instrText>
      </w:r>
      <w:r w:rsidR="00334C76">
        <w:fldChar w:fldCharType="separate"/>
      </w:r>
      <w:r w:rsidR="00CA53A4">
        <w:rPr>
          <w:noProof/>
        </w:rPr>
        <w:t>40</w:t>
      </w:r>
      <w:r w:rsidR="00334C76">
        <w:rPr>
          <w:noProof/>
        </w:rPr>
        <w:fldChar w:fldCharType="end"/>
      </w:r>
      <w:r w:rsidRPr="008C0344">
        <w:t xml:space="preserve"> Forgot Password Step -2</w:t>
      </w:r>
      <w:bookmarkEnd w:id="95"/>
    </w:p>
    <w:p w:rsidR="00922996" w:rsidRPr="008C0344" w:rsidRDefault="00E128F8" w:rsidP="00526662">
      <w:pPr>
        <w:numPr>
          <w:ilvl w:val="0"/>
          <w:numId w:val="55"/>
        </w:numPr>
      </w:pPr>
      <w:r w:rsidRPr="008C0344">
        <w:t xml:space="preserve">Enter the answer against the security question that was set upon initial login. It is mandatory and the answer is case sensitive. </w:t>
      </w:r>
      <w:r w:rsidR="007F3FAC" w:rsidRPr="008C0344">
        <w:t>If the hint question is not set while updating the user profile due to any reason, the system will display a message as shown in following window</w:t>
      </w:r>
      <w:r w:rsidR="00922996" w:rsidRPr="008C0344">
        <w:t xml:space="preserve"> </w:t>
      </w:r>
    </w:p>
    <w:p w:rsidR="00AD3A24" w:rsidRPr="008C0344" w:rsidRDefault="00A22FFC" w:rsidP="00E128F8">
      <w:pPr>
        <w:keepNext/>
        <w:ind w:left="1800"/>
      </w:pPr>
      <w:r>
        <w:rPr>
          <w:noProof/>
          <w:lang w:val="en-US"/>
        </w:rPr>
        <w:drawing>
          <wp:inline distT="0" distB="0" distL="0" distR="0">
            <wp:extent cx="3484245" cy="1915160"/>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3484245" cy="1915160"/>
                    </a:xfrm>
                    <a:prstGeom prst="rect">
                      <a:avLst/>
                    </a:prstGeom>
                    <a:noFill/>
                    <a:ln w="9525">
                      <a:noFill/>
                      <a:miter lim="800000"/>
                      <a:headEnd/>
                      <a:tailEnd/>
                    </a:ln>
                  </pic:spPr>
                </pic:pic>
              </a:graphicData>
            </a:graphic>
          </wp:inline>
        </w:drawing>
      </w:r>
    </w:p>
    <w:p w:rsidR="007F3FAC" w:rsidRPr="008C0344" w:rsidRDefault="00AD3A24" w:rsidP="00E128F8">
      <w:pPr>
        <w:pStyle w:val="Caption"/>
        <w:tabs>
          <w:tab w:val="left" w:pos="1800"/>
        </w:tabs>
        <w:ind w:left="1800"/>
      </w:pPr>
      <w:bookmarkStart w:id="96" w:name="_Toc367542333"/>
      <w:r w:rsidRPr="008C0344">
        <w:t xml:space="preserve">Figure </w:t>
      </w:r>
      <w:r w:rsidR="00334C76">
        <w:fldChar w:fldCharType="begin"/>
      </w:r>
      <w:r w:rsidR="00334C76">
        <w:instrText xml:space="preserve"> SEQ Figure \* ARABIC </w:instrText>
      </w:r>
      <w:r w:rsidR="00334C76">
        <w:fldChar w:fldCharType="separate"/>
      </w:r>
      <w:r w:rsidR="00CA53A4">
        <w:rPr>
          <w:noProof/>
        </w:rPr>
        <w:t>41</w:t>
      </w:r>
      <w:r w:rsidR="00334C76">
        <w:rPr>
          <w:noProof/>
        </w:rPr>
        <w:fldChar w:fldCharType="end"/>
      </w:r>
      <w:r w:rsidRPr="008C0344">
        <w:t xml:space="preserve"> Alert message if the security question is not set</w:t>
      </w:r>
      <w:bookmarkEnd w:id="96"/>
    </w:p>
    <w:p w:rsidR="00AD3A24" w:rsidRPr="008C0344" w:rsidRDefault="00AD3A24" w:rsidP="00AD3A24">
      <w:pPr>
        <w:keepNext/>
        <w:tabs>
          <w:tab w:val="left" w:pos="720"/>
        </w:tabs>
        <w:ind w:left="720"/>
      </w:pPr>
    </w:p>
    <w:p w:rsidR="007F3FAC" w:rsidRPr="008C0344" w:rsidRDefault="007F3FAC" w:rsidP="00526662">
      <w:pPr>
        <w:numPr>
          <w:ilvl w:val="0"/>
          <w:numId w:val="55"/>
        </w:numPr>
      </w:pPr>
      <w:r w:rsidRPr="008C0344">
        <w:t>On successful security check following message will be displayed.</w:t>
      </w:r>
    </w:p>
    <w:p w:rsidR="00AD3A24" w:rsidRPr="008C0344" w:rsidRDefault="00A22FFC" w:rsidP="00E128F8">
      <w:pPr>
        <w:keepNext/>
        <w:ind w:left="1800"/>
      </w:pPr>
      <w:r>
        <w:rPr>
          <w:noProof/>
          <w:lang w:val="en-US"/>
        </w:rPr>
        <w:drawing>
          <wp:inline distT="0" distB="0" distL="0" distR="0">
            <wp:extent cx="3282315" cy="15494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srcRect/>
                    <a:stretch>
                      <a:fillRect/>
                    </a:stretch>
                  </pic:blipFill>
                  <pic:spPr bwMode="auto">
                    <a:xfrm>
                      <a:off x="0" y="0"/>
                      <a:ext cx="3282315" cy="1549400"/>
                    </a:xfrm>
                    <a:prstGeom prst="rect">
                      <a:avLst/>
                    </a:prstGeom>
                    <a:noFill/>
                    <a:ln w="9525">
                      <a:noFill/>
                      <a:miter lim="800000"/>
                      <a:headEnd/>
                      <a:tailEnd/>
                    </a:ln>
                  </pic:spPr>
                </pic:pic>
              </a:graphicData>
            </a:graphic>
          </wp:inline>
        </w:drawing>
      </w:r>
    </w:p>
    <w:p w:rsidR="00AD3A24" w:rsidRPr="008C0344" w:rsidRDefault="00AD3A24" w:rsidP="00E128F8">
      <w:pPr>
        <w:pStyle w:val="Caption"/>
        <w:ind w:left="1800"/>
      </w:pPr>
      <w:bookmarkStart w:id="97" w:name="_Toc367542334"/>
      <w:r w:rsidRPr="008C0344">
        <w:t xml:space="preserve">Figure </w:t>
      </w:r>
      <w:r w:rsidR="004A1984" w:rsidRPr="008C0344">
        <w:fldChar w:fldCharType="begin"/>
      </w:r>
      <w:r w:rsidRPr="008C0344">
        <w:instrText xml:space="preserve"> SEQ Figure \* ARABIC </w:instrText>
      </w:r>
      <w:r w:rsidR="004A1984" w:rsidRPr="008C0344">
        <w:fldChar w:fldCharType="separate"/>
      </w:r>
      <w:proofErr w:type="gramStart"/>
      <w:r w:rsidR="00CA53A4">
        <w:rPr>
          <w:noProof/>
        </w:rPr>
        <w:t>42</w:t>
      </w:r>
      <w:r w:rsidR="004A1984" w:rsidRPr="008C0344">
        <w:fldChar w:fldCharType="end"/>
      </w:r>
      <w:r w:rsidRPr="008C0344">
        <w:t xml:space="preserve"> Alert </w:t>
      </w:r>
      <w:r w:rsidR="00760257">
        <w:t>Message Window</w:t>
      </w:r>
      <w:bookmarkEnd w:id="97"/>
      <w:proofErr w:type="gramEnd"/>
    </w:p>
    <w:p w:rsidR="007F3FAC" w:rsidRPr="008C0344" w:rsidRDefault="007F3FAC" w:rsidP="007F3FAC">
      <w:pPr>
        <w:ind w:left="720"/>
      </w:pPr>
    </w:p>
    <w:p w:rsidR="007F3FAC" w:rsidRPr="008C0344" w:rsidRDefault="007F3FAC" w:rsidP="007F3FAC">
      <w:pPr>
        <w:ind w:left="720"/>
      </w:pPr>
    </w:p>
    <w:p w:rsidR="00922996" w:rsidRPr="008C0344" w:rsidRDefault="00922996" w:rsidP="00922996">
      <w:pPr>
        <w:ind w:left="720"/>
      </w:pPr>
      <w:r w:rsidRPr="008C0344">
        <w:t xml:space="preserve"> </w:t>
      </w:r>
    </w:p>
    <w:p w:rsidR="002D0C8F" w:rsidRPr="008C0344" w:rsidRDefault="002D0C8F" w:rsidP="002D0C8F"/>
    <w:p w:rsidR="002D0C8F" w:rsidRPr="008C0344" w:rsidRDefault="002D0C8F" w:rsidP="002D0C8F"/>
    <w:p w:rsidR="002D0C8F" w:rsidRPr="008C0344" w:rsidRDefault="002D0C8F" w:rsidP="002D0C8F"/>
    <w:p w:rsidR="00C771C2" w:rsidRPr="008C0344" w:rsidRDefault="00C771C2" w:rsidP="002D0C8F"/>
    <w:p w:rsidR="00C771C2" w:rsidRPr="008C0344" w:rsidRDefault="00C771C2" w:rsidP="00565AAD"/>
    <w:p w:rsidR="00DA360D" w:rsidRDefault="00817671" w:rsidP="00DA360D">
      <w:r w:rsidRPr="008C0344">
        <w:br w:type="page"/>
      </w:r>
    </w:p>
    <w:p w:rsidR="00C771C2" w:rsidRPr="008C0344" w:rsidRDefault="00817671" w:rsidP="00DA360D">
      <w:pPr>
        <w:pStyle w:val="Heading1"/>
      </w:pPr>
      <w:bookmarkStart w:id="98" w:name="_Toc395101179"/>
      <w:r w:rsidRPr="008C0344">
        <w:lastRenderedPageBreak/>
        <w:t>User Profile</w:t>
      </w:r>
      <w:bookmarkEnd w:id="98"/>
    </w:p>
    <w:p w:rsidR="00301049" w:rsidRPr="008C0344" w:rsidRDefault="00301049" w:rsidP="007F3FAC">
      <w:pPr>
        <w:ind w:firstLine="720"/>
      </w:pPr>
      <w:r w:rsidRPr="008C0344">
        <w:t>This module facilitates</w:t>
      </w:r>
      <w:r w:rsidR="007F3FAC" w:rsidRPr="008C0344">
        <w:t xml:space="preserve"> </w:t>
      </w:r>
      <w:r w:rsidRPr="008C0344">
        <w:t>to modify the profile.</w:t>
      </w:r>
    </w:p>
    <w:p w:rsidR="007F3FAC" w:rsidRPr="008C0344" w:rsidRDefault="007F3FAC" w:rsidP="00CB7ED0">
      <w:pPr>
        <w:ind w:left="720"/>
      </w:pPr>
      <w:r w:rsidRPr="008C0344">
        <w:t xml:space="preserve">Here the profile </w:t>
      </w:r>
      <w:r w:rsidR="00EA0B79" w:rsidRPr="008C0344">
        <w:t xml:space="preserve">can be </w:t>
      </w:r>
      <w:r w:rsidR="00A64D6F" w:rsidRPr="008C0344">
        <w:t>update</w:t>
      </w:r>
      <w:r w:rsidR="00EA0B79" w:rsidRPr="008C0344">
        <w:t xml:space="preserve">d </w:t>
      </w:r>
      <w:r w:rsidRPr="008C0344">
        <w:t>except the user id.</w:t>
      </w:r>
      <w:r w:rsidR="00CB7ED0" w:rsidRPr="008C0344">
        <w:t xml:space="preserve"> The ADMIN for </w:t>
      </w:r>
      <w:r w:rsidR="00EA0B79" w:rsidRPr="008C0344">
        <w:t>the</w:t>
      </w:r>
      <w:r w:rsidR="00CB7ED0" w:rsidRPr="008C0344">
        <w:t xml:space="preserve"> server creates user and an email is sent out with a random password. </w:t>
      </w:r>
      <w:r w:rsidR="00A64D6F" w:rsidRPr="008C0344">
        <w:t>On initial login</w:t>
      </w:r>
      <w:r w:rsidR="00DB35C0" w:rsidRPr="008C0344">
        <w:t>, it</w:t>
      </w:r>
      <w:r w:rsidR="00A64D6F" w:rsidRPr="008C0344">
        <w:t xml:space="preserve"> is essential to</w:t>
      </w:r>
      <w:r w:rsidR="00CB7ED0" w:rsidRPr="008C0344">
        <w:t xml:space="preserve"> update the profile. </w:t>
      </w:r>
    </w:p>
    <w:p w:rsidR="00316494" w:rsidRPr="008C0344" w:rsidRDefault="00A22FFC" w:rsidP="00316494">
      <w:pPr>
        <w:keepNext/>
        <w:ind w:left="720"/>
      </w:pPr>
      <w:r>
        <w:rPr>
          <w:noProof/>
          <w:lang w:val="en-US"/>
        </w:rPr>
        <w:drawing>
          <wp:inline distT="0" distB="0" distL="0" distR="0">
            <wp:extent cx="4273550" cy="285877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4273550" cy="2858770"/>
                    </a:xfrm>
                    <a:prstGeom prst="rect">
                      <a:avLst/>
                    </a:prstGeom>
                    <a:noFill/>
                    <a:ln w="9525">
                      <a:noFill/>
                      <a:miter lim="800000"/>
                      <a:headEnd/>
                      <a:tailEnd/>
                    </a:ln>
                  </pic:spPr>
                </pic:pic>
              </a:graphicData>
            </a:graphic>
          </wp:inline>
        </w:drawing>
      </w:r>
    </w:p>
    <w:p w:rsidR="00316494" w:rsidRPr="008C0344" w:rsidRDefault="00316494" w:rsidP="00AD3A24">
      <w:pPr>
        <w:pStyle w:val="Caption"/>
        <w:ind w:left="720"/>
      </w:pPr>
      <w:bookmarkStart w:id="99" w:name="_Toc367542335"/>
      <w:r w:rsidRPr="008C0344">
        <w:t xml:space="preserve">Figure </w:t>
      </w:r>
      <w:r w:rsidR="00334C76">
        <w:fldChar w:fldCharType="begin"/>
      </w:r>
      <w:r w:rsidR="00334C76">
        <w:instrText xml:space="preserve"> SEQ Figure \* ARABIC </w:instrText>
      </w:r>
      <w:r w:rsidR="00334C76">
        <w:fldChar w:fldCharType="separate"/>
      </w:r>
      <w:r w:rsidR="00CA53A4">
        <w:rPr>
          <w:noProof/>
        </w:rPr>
        <w:t>43</w:t>
      </w:r>
      <w:r w:rsidR="00334C76">
        <w:rPr>
          <w:noProof/>
        </w:rPr>
        <w:fldChar w:fldCharType="end"/>
      </w:r>
      <w:r w:rsidRPr="008C0344">
        <w:t xml:space="preserve"> User Profile Panel</w:t>
      </w:r>
      <w:bookmarkEnd w:id="99"/>
    </w:p>
    <w:p w:rsidR="007F3FAC" w:rsidRPr="008C0344" w:rsidRDefault="00867DD8" w:rsidP="00316494">
      <w:pPr>
        <w:ind w:left="720"/>
      </w:pPr>
      <w:r>
        <w:br w:type="page"/>
      </w:r>
      <w:r w:rsidR="007F3FAC" w:rsidRPr="008C0344">
        <w:lastRenderedPageBreak/>
        <w:t>Following fields can be updated</w:t>
      </w:r>
    </w:p>
    <w:p w:rsidR="00CB7ED0" w:rsidRPr="008C0344" w:rsidRDefault="007F3FAC" w:rsidP="00526662">
      <w:pPr>
        <w:numPr>
          <w:ilvl w:val="0"/>
          <w:numId w:val="43"/>
        </w:numPr>
        <w:ind w:left="720" w:firstLine="0"/>
      </w:pPr>
      <w:r w:rsidRPr="008C0344">
        <w:t>User name</w:t>
      </w:r>
    </w:p>
    <w:p w:rsidR="00CB7ED0" w:rsidRPr="008C0344" w:rsidRDefault="00CB7ED0" w:rsidP="00526662">
      <w:pPr>
        <w:numPr>
          <w:ilvl w:val="0"/>
          <w:numId w:val="43"/>
        </w:numPr>
        <w:ind w:left="720" w:firstLine="0"/>
      </w:pPr>
      <w:r w:rsidRPr="008C0344">
        <w:t>Email id</w:t>
      </w:r>
    </w:p>
    <w:p w:rsidR="00CB7ED0" w:rsidRPr="008C0344" w:rsidRDefault="00CB7ED0" w:rsidP="00526662">
      <w:pPr>
        <w:numPr>
          <w:ilvl w:val="0"/>
          <w:numId w:val="43"/>
        </w:numPr>
        <w:ind w:left="720" w:firstLine="0"/>
      </w:pPr>
      <w:r w:rsidRPr="008C0344">
        <w:t>Phone no. (Optional)</w:t>
      </w:r>
    </w:p>
    <w:p w:rsidR="00CB7ED0" w:rsidRPr="008C0344" w:rsidRDefault="00CB7ED0" w:rsidP="00526662">
      <w:pPr>
        <w:numPr>
          <w:ilvl w:val="0"/>
          <w:numId w:val="43"/>
        </w:numPr>
        <w:tabs>
          <w:tab w:val="left" w:pos="720"/>
        </w:tabs>
        <w:ind w:left="720" w:firstLine="0"/>
      </w:pPr>
      <w:r w:rsidRPr="008C0344">
        <w:t>Hint Question</w:t>
      </w:r>
    </w:p>
    <w:p w:rsidR="00CB7ED0" w:rsidRPr="008C0344" w:rsidRDefault="00CB7ED0" w:rsidP="006444ED">
      <w:pPr>
        <w:ind w:left="1440"/>
      </w:pPr>
      <w:r w:rsidRPr="008C0344">
        <w:t>Th</w:t>
      </w:r>
      <w:r w:rsidR="00316494" w:rsidRPr="008C0344">
        <w:t xml:space="preserve">is </w:t>
      </w:r>
      <w:r w:rsidRPr="008C0344">
        <w:t>question</w:t>
      </w:r>
      <w:r w:rsidR="00316494" w:rsidRPr="008C0344">
        <w:t xml:space="preserve"> has to be set </w:t>
      </w:r>
      <w:r w:rsidRPr="008C0344">
        <w:t xml:space="preserve">for security check. This is most useful while resting the password </w:t>
      </w:r>
      <w:r w:rsidR="00316494" w:rsidRPr="008C0344">
        <w:t>whenever</w:t>
      </w:r>
      <w:r w:rsidRPr="008C0344">
        <w:t xml:space="preserve"> needed. </w:t>
      </w:r>
    </w:p>
    <w:p w:rsidR="00CB7ED0" w:rsidRPr="008C0344" w:rsidRDefault="00CB7ED0" w:rsidP="00526662">
      <w:pPr>
        <w:numPr>
          <w:ilvl w:val="0"/>
          <w:numId w:val="43"/>
        </w:numPr>
        <w:ind w:left="720" w:firstLine="0"/>
      </w:pPr>
      <w:r w:rsidRPr="008C0344">
        <w:t>Hint Answer</w:t>
      </w:r>
    </w:p>
    <w:p w:rsidR="00CB7ED0" w:rsidRPr="008C0344" w:rsidRDefault="00CB7ED0" w:rsidP="006444ED">
      <w:pPr>
        <w:ind w:left="1440"/>
      </w:pPr>
      <w:r w:rsidRPr="008C0344">
        <w:t>Th</w:t>
      </w:r>
      <w:r w:rsidR="00821E15" w:rsidRPr="008C0344">
        <w:t>is</w:t>
      </w:r>
      <w:r w:rsidRPr="008C0344">
        <w:t xml:space="preserve"> answer completes the security check. This is case-sensitive. It is stored in database in encoded format. </w:t>
      </w:r>
    </w:p>
    <w:p w:rsidR="00CB7ED0" w:rsidRPr="008C0344" w:rsidRDefault="00CB7ED0" w:rsidP="00526662">
      <w:pPr>
        <w:numPr>
          <w:ilvl w:val="0"/>
          <w:numId w:val="43"/>
        </w:numPr>
        <w:ind w:left="720" w:firstLine="0"/>
      </w:pPr>
      <w:r w:rsidRPr="008C0344">
        <w:t>Default Installation View</w:t>
      </w:r>
    </w:p>
    <w:p w:rsidR="00CB7ED0" w:rsidRPr="008C0344" w:rsidRDefault="00CB7ED0" w:rsidP="00383A07">
      <w:pPr>
        <w:ind w:left="1440"/>
      </w:pPr>
      <w:r w:rsidRPr="008C0344">
        <w:t>There are two views for home screen (POD</w:t>
      </w:r>
      <w:r w:rsidR="00821E15" w:rsidRPr="008C0344">
        <w:t xml:space="preserve"> </w:t>
      </w:r>
      <w:r w:rsidRPr="008C0344">
        <w:t xml:space="preserve">VIEW / </w:t>
      </w:r>
      <w:r w:rsidR="00B41C79" w:rsidRPr="008C0344">
        <w:t>LIST VIEW</w:t>
      </w:r>
      <w:r w:rsidRPr="008C0344">
        <w:t xml:space="preserve">). </w:t>
      </w:r>
      <w:r w:rsidR="00821E15" w:rsidRPr="008C0344">
        <w:t>S</w:t>
      </w:r>
      <w:r w:rsidRPr="008C0344">
        <w:t xml:space="preserve">et a view of his/ her choice. The default </w:t>
      </w:r>
      <w:r w:rsidR="00821E15" w:rsidRPr="008C0344">
        <w:t xml:space="preserve">view </w:t>
      </w:r>
      <w:r w:rsidRPr="008C0344">
        <w:t>set while creating the user is POD</w:t>
      </w:r>
      <w:r w:rsidR="00821E15" w:rsidRPr="008C0344">
        <w:t xml:space="preserve"> </w:t>
      </w:r>
      <w:r w:rsidRPr="008C0344">
        <w:t>VIEW.</w:t>
      </w:r>
    </w:p>
    <w:p w:rsidR="00301049" w:rsidRPr="008C0344" w:rsidRDefault="00301049" w:rsidP="00565AAD"/>
    <w:p w:rsidR="00C771C2" w:rsidRPr="008C0344" w:rsidRDefault="00C771C2" w:rsidP="00565AAD"/>
    <w:p w:rsidR="00C771C2" w:rsidRPr="008C0344" w:rsidRDefault="002D0C8F" w:rsidP="00565AAD">
      <w:r w:rsidRPr="008C0344">
        <w:br w:type="page"/>
      </w:r>
    </w:p>
    <w:p w:rsidR="00C771C2" w:rsidRPr="008C0344" w:rsidRDefault="00C771C2" w:rsidP="00565AAD"/>
    <w:p w:rsidR="00565AAD" w:rsidRPr="008C0344" w:rsidRDefault="00565AAD" w:rsidP="00B16489"/>
    <w:p w:rsidR="00F11B0B" w:rsidRDefault="00F11B0B" w:rsidP="00DA360D">
      <w:pPr>
        <w:pStyle w:val="Heading1"/>
      </w:pPr>
      <w:bookmarkStart w:id="100" w:name="_TOC23843"/>
      <w:bookmarkStart w:id="101" w:name="_Toc253956934"/>
      <w:bookmarkStart w:id="102" w:name="_Toc254695869"/>
      <w:bookmarkStart w:id="103" w:name="_Toc254698123"/>
      <w:bookmarkStart w:id="104" w:name="_Toc395101180"/>
      <w:bookmarkEnd w:id="100"/>
      <w:r w:rsidRPr="00D83D8F">
        <w:t>References</w:t>
      </w:r>
      <w:bookmarkEnd w:id="101"/>
      <w:bookmarkEnd w:id="102"/>
      <w:bookmarkEnd w:id="103"/>
      <w:bookmarkEnd w:id="104"/>
    </w:p>
    <w:p w:rsidR="00DA360D" w:rsidRPr="00DA360D" w:rsidRDefault="00DA360D" w:rsidP="00DA360D">
      <w:pPr>
        <w:pStyle w:val="Body"/>
      </w:pPr>
    </w:p>
    <w:p w:rsidR="00F11B0B" w:rsidRDefault="00F11B0B" w:rsidP="00DA360D">
      <w:pPr>
        <w:pStyle w:val="Heading1"/>
      </w:pPr>
      <w:bookmarkStart w:id="105" w:name="_TOC23855"/>
      <w:bookmarkStart w:id="106" w:name="_Toc253956935"/>
      <w:bookmarkStart w:id="107" w:name="_Toc254695870"/>
      <w:bookmarkStart w:id="108" w:name="_Toc254698124"/>
      <w:bookmarkStart w:id="109" w:name="_Toc395101181"/>
      <w:bookmarkEnd w:id="105"/>
      <w:r w:rsidRPr="00D83D8F">
        <w:t>Glossary</w:t>
      </w:r>
      <w:r w:rsidRPr="008C0344">
        <w:t xml:space="preserve"> of Terms</w:t>
      </w:r>
      <w:bookmarkEnd w:id="106"/>
      <w:bookmarkEnd w:id="107"/>
      <w:bookmarkEnd w:id="108"/>
      <w:bookmarkEnd w:id="109"/>
    </w:p>
    <w:p w:rsidR="00DA360D" w:rsidRPr="00DA360D" w:rsidRDefault="00DA360D" w:rsidP="00DA360D">
      <w:pPr>
        <w:pStyle w:val="Body"/>
      </w:pPr>
    </w:p>
    <w:p w:rsidR="00F11B0B" w:rsidRDefault="00F11B0B" w:rsidP="00DA360D">
      <w:pPr>
        <w:pStyle w:val="Heading1"/>
      </w:pPr>
      <w:bookmarkStart w:id="110" w:name="_TOC23874"/>
      <w:bookmarkStart w:id="111" w:name="_Toc253956936"/>
      <w:bookmarkStart w:id="112" w:name="_Toc254695871"/>
      <w:bookmarkStart w:id="113" w:name="_Toc254698125"/>
      <w:bookmarkStart w:id="114" w:name="_Toc395101182"/>
      <w:bookmarkEnd w:id="110"/>
      <w:r w:rsidRPr="00D83D8F">
        <w:t>Business</w:t>
      </w:r>
      <w:r w:rsidRPr="008C0344">
        <w:t xml:space="preserve"> Cycle</w:t>
      </w:r>
      <w:bookmarkEnd w:id="111"/>
      <w:bookmarkEnd w:id="112"/>
      <w:bookmarkEnd w:id="113"/>
      <w:bookmarkEnd w:id="114"/>
    </w:p>
    <w:p w:rsidR="00DA360D" w:rsidRPr="00DA360D" w:rsidRDefault="00DA360D" w:rsidP="00DA360D">
      <w:pPr>
        <w:pStyle w:val="Body"/>
      </w:pPr>
    </w:p>
    <w:p w:rsidR="00F11B0B" w:rsidRPr="008C0344" w:rsidRDefault="007A092C" w:rsidP="00DA360D">
      <w:pPr>
        <w:pStyle w:val="Heading1"/>
      </w:pPr>
      <w:bookmarkStart w:id="115" w:name="_TOC23890"/>
      <w:bookmarkStart w:id="116" w:name="_Toc253956937"/>
      <w:bookmarkStart w:id="117" w:name="_Toc254695872"/>
      <w:bookmarkStart w:id="118" w:name="_Toc254698126"/>
      <w:bookmarkStart w:id="119" w:name="_Toc395101183"/>
      <w:bookmarkEnd w:id="115"/>
      <w:r w:rsidRPr="008C0344">
        <w:t xml:space="preserve">TEMPLATE </w:t>
      </w:r>
      <w:r w:rsidR="00F11B0B" w:rsidRPr="008C0344">
        <w:t>AMENDMENT HISTORY</w:t>
      </w:r>
      <w:bookmarkEnd w:id="116"/>
      <w:bookmarkEnd w:id="117"/>
      <w:bookmarkEnd w:id="118"/>
      <w:bookmarkEnd w:id="119"/>
    </w:p>
    <w:tbl>
      <w:tblPr>
        <w:tblW w:w="13499" w:type="dxa"/>
        <w:tblLayout w:type="fixed"/>
        <w:tblLook w:val="0000" w:firstRow="0" w:lastRow="0" w:firstColumn="0" w:lastColumn="0" w:noHBand="0" w:noVBand="0"/>
      </w:tblPr>
      <w:tblGrid>
        <w:gridCol w:w="2024"/>
        <w:gridCol w:w="2225"/>
        <w:gridCol w:w="3532"/>
        <w:gridCol w:w="3532"/>
        <w:gridCol w:w="2186"/>
      </w:tblGrid>
      <w:tr w:rsidR="00F11B0B" w:rsidRPr="008C0344" w:rsidTr="00F87265">
        <w:trPr>
          <w:cantSplit/>
          <w:trHeight w:val="568"/>
        </w:trPr>
        <w:tc>
          <w:tcPr>
            <w:tcW w:w="2024"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 xml:space="preserve">Version </w:t>
            </w:r>
            <w:r w:rsidR="00D0633E" w:rsidRPr="008C0344">
              <w:t>Number</w:t>
            </w:r>
          </w:p>
        </w:tc>
        <w:tc>
          <w:tcPr>
            <w:tcW w:w="2225"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Date</w:t>
            </w:r>
          </w:p>
          <w:p w:rsidR="00F11B0B" w:rsidRPr="008C0344" w:rsidRDefault="00F11B0B">
            <w:r w:rsidRPr="008C0344">
              <w:t>(</w:t>
            </w:r>
            <w:proofErr w:type="spellStart"/>
            <w:r w:rsidRPr="008C0344">
              <w:t>dd</w:t>
            </w:r>
            <w:proofErr w:type="spellEnd"/>
            <w:r w:rsidRPr="008C0344">
              <w:t>/mm/</w:t>
            </w:r>
            <w:proofErr w:type="spellStart"/>
            <w:r w:rsidRPr="008C0344">
              <w:t>yyyy</w:t>
            </w:r>
            <w:proofErr w:type="spellEnd"/>
            <w:r w:rsidRPr="008C0344">
              <w:t>)</w:t>
            </w:r>
          </w:p>
        </w:tc>
        <w:tc>
          <w:tcPr>
            <w:tcW w:w="3532"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Prepared By /</w:t>
            </w:r>
          </w:p>
          <w:p w:rsidR="00F11B0B" w:rsidRPr="008C0344" w:rsidRDefault="00F11B0B">
            <w:r w:rsidRPr="008C0344">
              <w:t>Modified By</w:t>
            </w:r>
          </w:p>
        </w:tc>
        <w:tc>
          <w:tcPr>
            <w:tcW w:w="3532"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Nature of Changes</w:t>
            </w:r>
          </w:p>
        </w:tc>
        <w:tc>
          <w:tcPr>
            <w:tcW w:w="2186"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Reviewed By /</w:t>
            </w:r>
          </w:p>
          <w:p w:rsidR="00F11B0B" w:rsidRPr="008C0344" w:rsidRDefault="00F11B0B">
            <w:r w:rsidRPr="008C0344">
              <w:t>Approved By</w:t>
            </w:r>
          </w:p>
        </w:tc>
      </w:tr>
      <w:tr w:rsidR="00F87265" w:rsidRPr="008C0344" w:rsidTr="00F87265">
        <w:trPr>
          <w:cantSplit/>
          <w:trHeight w:val="315"/>
        </w:trPr>
        <w:tc>
          <w:tcPr>
            <w:tcW w:w="2024"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rPr>
                <w:b/>
              </w:rPr>
            </w:pPr>
            <w:r w:rsidRPr="008C0344">
              <w:rPr>
                <w:b/>
              </w:rPr>
              <w:t>0.1</w:t>
            </w:r>
          </w:p>
        </w:tc>
        <w:tc>
          <w:tcPr>
            <w:tcW w:w="2225"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pPr>
            <w:r w:rsidRPr="008C0344">
              <w:t>13/02/2010</w:t>
            </w:r>
          </w:p>
        </w:tc>
        <w:tc>
          <w:tcPr>
            <w:tcW w:w="3532"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pPr>
            <w:r w:rsidRPr="008C0344">
              <w:t xml:space="preserve">Anil </w:t>
            </w:r>
            <w:proofErr w:type="spellStart"/>
            <w:r w:rsidRPr="008C0344">
              <w:t>Shelar</w:t>
            </w:r>
            <w:proofErr w:type="spellEnd"/>
          </w:p>
        </w:tc>
        <w:tc>
          <w:tcPr>
            <w:tcW w:w="3532"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pPr>
            <w:r w:rsidRPr="008C0344">
              <w:t xml:space="preserve">Initial Draft </w:t>
            </w:r>
          </w:p>
        </w:tc>
        <w:tc>
          <w:tcPr>
            <w:tcW w:w="2186"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pPr>
              <w:jc w:val="both"/>
            </w:pPr>
          </w:p>
        </w:tc>
      </w:tr>
    </w:tbl>
    <w:p w:rsidR="00F11B0B" w:rsidRPr="008C0344" w:rsidRDefault="00F11B0B">
      <w:pPr>
        <w:rPr>
          <w:rFonts w:eastAsia="Times New Roman"/>
          <w:color w:val="auto"/>
          <w:lang w:val="en-US"/>
        </w:rPr>
      </w:pPr>
    </w:p>
    <w:sectPr w:rsidR="00F11B0B" w:rsidRPr="008C0344" w:rsidSect="004D34C9">
      <w:headerReference w:type="even" r:id="rId56"/>
      <w:headerReference w:type="default" r:id="rId57"/>
      <w:footerReference w:type="even" r:id="rId58"/>
      <w:footerReference w:type="default" r:id="rId59"/>
      <w:headerReference w:type="first" r:id="rId60"/>
      <w:footerReference w:type="first" r:id="rId61"/>
      <w:pgSz w:w="16840" w:h="11900" w:orient="landscape"/>
      <w:pgMar w:top="1805" w:right="2800" w:bottom="2250" w:left="1440" w:header="850" w:footer="70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9C4" w:rsidRDefault="000969C4">
      <w:pPr>
        <w:spacing w:after="0" w:line="240" w:lineRule="auto"/>
      </w:pPr>
      <w:r>
        <w:separator/>
      </w:r>
    </w:p>
  </w:endnote>
  <w:endnote w:type="continuationSeparator" w:id="0">
    <w:p w:rsidR="000969C4" w:rsidRDefault="0009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Look w:val="0000" w:firstRow="0" w:lastRow="0" w:firstColumn="0" w:lastColumn="0" w:noHBand="0" w:noVBand="0"/>
    </w:tblPr>
    <w:tblGrid>
      <w:gridCol w:w="4121"/>
      <w:gridCol w:w="4392"/>
      <w:gridCol w:w="4113"/>
    </w:tblGrid>
    <w:tr w:rsidR="00F06CBB">
      <w:trPr>
        <w:cantSplit/>
        <w:trHeight w:val="374"/>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803010">
          <w:pPr>
            <w:spacing w:line="240" w:lineRule="auto"/>
          </w:pPr>
          <w:r>
            <w:t>Project: JBEAM</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C0712A">
          <w:pPr>
            <w:spacing w:line="240" w:lineRule="auto"/>
            <w:jc w:val="center"/>
          </w:pPr>
          <w:r>
            <w:t xml:space="preserve">Doc. Name: JBEAM User Guide </w:t>
          </w:r>
          <w:fldSimple w:instr=" DOCPROPERTY  &quot;Document number&quot;  \* MERGEFORMAT ">
            <w:r w:rsidR="00CA53A4">
              <w:t>5.1.2</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Status: Draft </w:t>
          </w:r>
        </w:p>
      </w:tc>
    </w:tr>
    <w:tr w:rsidR="00F06CBB">
      <w:trPr>
        <w:cantSplit/>
        <w:trHeight w:val="580"/>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
            <w:t xml:space="preserve">Document Classification: Internal </w:t>
          </w:r>
        </w:p>
        <w:p w:rsidR="00F06CBB" w:rsidRDefault="00F06CBB">
          <w:r>
            <w:rPr>
              <w:b/>
            </w:rPr>
            <w:t>Restricted</w:t>
          </w:r>
          <w:r>
            <w:t xml:space="preserve"> when filled.</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1C27A3">
          <w:pPr>
            <w:spacing w:line="240" w:lineRule="auto"/>
            <w:jc w:val="center"/>
          </w:pPr>
          <w:r>
            <w:t>Date: </w:t>
          </w:r>
          <w:fldSimple w:instr=" DOCPROPERTY  LastSavedTime  \* MERGEFORMAT ">
            <w:r w:rsidR="00CA53A4">
              <w:t>8/7/2014 2:25 PM</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Page : </w:t>
          </w:r>
          <w:r w:rsidR="00334C76">
            <w:fldChar w:fldCharType="begin"/>
          </w:r>
          <w:r w:rsidR="00334C76">
            <w:instrText xml:space="preserve"> PAGE </w:instrText>
          </w:r>
          <w:r w:rsidR="00334C76">
            <w:fldChar w:fldCharType="separate"/>
          </w:r>
          <w:r w:rsidR="00CA53A4">
            <w:rPr>
              <w:noProof/>
            </w:rPr>
            <w:t>70</w:t>
          </w:r>
          <w:r w:rsidR="00334C76">
            <w:rPr>
              <w:noProof/>
            </w:rPr>
            <w:fldChar w:fldCharType="end"/>
          </w:r>
          <w:r>
            <w:t xml:space="preserve"> of </w:t>
          </w:r>
          <w:r w:rsidR="00334C76">
            <w:fldChar w:fldCharType="begin"/>
          </w:r>
          <w:r w:rsidR="00334C76">
            <w:instrText xml:space="preserve"> NUMPAGES </w:instrText>
          </w:r>
          <w:r w:rsidR="00334C76">
            <w:fldChar w:fldCharType="separate"/>
          </w:r>
          <w:r w:rsidR="00CA53A4">
            <w:rPr>
              <w:noProof/>
            </w:rPr>
            <w:t>70</w:t>
          </w:r>
          <w:r w:rsidR="00334C76">
            <w:rPr>
              <w:noProof/>
            </w:rPr>
            <w:fldChar w:fldCharType="end"/>
          </w:r>
        </w:p>
      </w:tc>
    </w:tr>
  </w:tbl>
  <w:p w:rsidR="00F06CBB" w:rsidRDefault="00F06CBB">
    <w:pPr>
      <w:pStyle w:val="Footer1"/>
      <w:tabs>
        <w:tab w:val="clear" w:pos="8640"/>
        <w:tab w:val="right" w:pos="9000"/>
      </w:tabs>
      <w:rPr>
        <w:rFonts w:ascii="Times New Roman" w:eastAsia="Times New Roman" w:hAnsi="Times New Roman"/>
        <w:color w:val="auto"/>
        <w:lang w:val="en-US"/>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Look w:val="0000" w:firstRow="0" w:lastRow="0" w:firstColumn="0" w:lastColumn="0" w:noHBand="0" w:noVBand="0"/>
    </w:tblPr>
    <w:tblGrid>
      <w:gridCol w:w="4121"/>
      <w:gridCol w:w="4392"/>
      <w:gridCol w:w="4113"/>
    </w:tblGrid>
    <w:tr w:rsidR="00F06CBB">
      <w:trPr>
        <w:cantSplit/>
        <w:trHeight w:val="374"/>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E44058">
          <w:pPr>
            <w:spacing w:line="240" w:lineRule="auto"/>
          </w:pPr>
          <w:r>
            <w:t>Project: JBEAM</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DC2CEE">
          <w:pPr>
            <w:spacing w:line="240" w:lineRule="auto"/>
            <w:jc w:val="center"/>
          </w:pPr>
          <w:r>
            <w:t xml:space="preserve">Doc. Name: JBEAM User Guide </w:t>
          </w:r>
          <w:fldSimple w:instr=" DOCPROPERTY  &quot;Document number&quot;  \* MERGEFORMAT ">
            <w:r w:rsidR="00CA53A4">
              <w:t>5.1.2</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Status: Draft </w:t>
          </w:r>
        </w:p>
      </w:tc>
    </w:tr>
    <w:tr w:rsidR="00F06CBB">
      <w:trPr>
        <w:cantSplit/>
        <w:trHeight w:val="580"/>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
            <w:t xml:space="preserve">Document Classification: Internal </w:t>
          </w:r>
        </w:p>
        <w:p w:rsidR="00F06CBB" w:rsidRDefault="00F06CBB">
          <w:r>
            <w:rPr>
              <w:b/>
            </w:rPr>
            <w:t>Restricted</w:t>
          </w:r>
          <w:r>
            <w:t xml:space="preserve"> when filled.</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1C27A3">
          <w:pPr>
            <w:spacing w:line="240" w:lineRule="auto"/>
            <w:jc w:val="center"/>
          </w:pPr>
          <w:r>
            <w:t>Date: </w:t>
          </w:r>
          <w:fldSimple w:instr=" DOCPROPERTY  LastSavedTime  \* MERGEFORMAT ">
            <w:r w:rsidR="00CA53A4">
              <w:t>8/7/2014 2:25 PM</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Page : </w:t>
          </w:r>
          <w:r w:rsidR="00334C76">
            <w:fldChar w:fldCharType="begin"/>
          </w:r>
          <w:r w:rsidR="00334C76">
            <w:instrText xml:space="preserve"> PAGE </w:instrText>
          </w:r>
          <w:r w:rsidR="00334C76">
            <w:fldChar w:fldCharType="separate"/>
          </w:r>
          <w:r w:rsidR="00CA53A4">
            <w:rPr>
              <w:noProof/>
            </w:rPr>
            <w:t>69</w:t>
          </w:r>
          <w:r w:rsidR="00334C76">
            <w:rPr>
              <w:noProof/>
            </w:rPr>
            <w:fldChar w:fldCharType="end"/>
          </w:r>
          <w:r>
            <w:t xml:space="preserve"> of </w:t>
          </w:r>
          <w:r w:rsidR="00334C76">
            <w:fldChar w:fldCharType="begin"/>
          </w:r>
          <w:r w:rsidR="00334C76">
            <w:instrText xml:space="preserve"> NUMPAGES </w:instrText>
          </w:r>
          <w:r w:rsidR="00334C76">
            <w:fldChar w:fldCharType="separate"/>
          </w:r>
          <w:r w:rsidR="00CA53A4">
            <w:rPr>
              <w:noProof/>
            </w:rPr>
            <w:t>70</w:t>
          </w:r>
          <w:r w:rsidR="00334C76">
            <w:rPr>
              <w:noProof/>
            </w:rPr>
            <w:fldChar w:fldCharType="end"/>
          </w:r>
        </w:p>
      </w:tc>
    </w:tr>
  </w:tbl>
  <w:p w:rsidR="00F06CBB" w:rsidRDefault="00F06CBB">
    <w:pPr>
      <w:pStyle w:val="Footer1"/>
      <w:tabs>
        <w:tab w:val="clear" w:pos="8640"/>
        <w:tab w:val="right" w:pos="9000"/>
      </w:tabs>
      <w:rPr>
        <w:rFonts w:ascii="Times New Roman" w:eastAsia="Times New Roman" w:hAnsi="Times New Roman"/>
        <w:color w:val="auto"/>
        <w:lang w:val="en-US"/>
      </w:rP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F06CBB">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9C4" w:rsidRDefault="000969C4">
      <w:pPr>
        <w:spacing w:after="0" w:line="240" w:lineRule="auto"/>
      </w:pPr>
      <w:r>
        <w:separator/>
      </w:r>
    </w:p>
  </w:footnote>
  <w:footnote w:type="continuationSeparator" w:id="0">
    <w:p w:rsidR="000969C4" w:rsidRDefault="000969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F06CBB">
    <w:pPr>
      <w:rPr>
        <w:rFonts w:ascii="Times New Roman" w:eastAsia="Times New Roman" w:hAnsi="Times New Roman"/>
        <w:color w:val="auto"/>
        <w:lang w:val="en-US"/>
      </w:rPr>
    </w:pPr>
    <w:r>
      <w:rPr>
        <w:noProof/>
        <w:lang w:val="en-US"/>
      </w:rPr>
      <w:drawing>
        <wp:anchor distT="0" distB="0" distL="114300" distR="114300" simplePos="0" relativeHeight="251657728" behindDoc="1" locked="0" layoutInCell="1" allowOverlap="1">
          <wp:simplePos x="0" y="0"/>
          <wp:positionH relativeFrom="page">
            <wp:posOffset>9238615</wp:posOffset>
          </wp:positionH>
          <wp:positionV relativeFrom="page">
            <wp:posOffset>257810</wp:posOffset>
          </wp:positionV>
          <wp:extent cx="571500" cy="46799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l="86502" t="39706" b="40385"/>
                  <a:stretch>
                    <a:fillRect/>
                  </a:stretch>
                </pic:blipFill>
                <pic:spPr bwMode="auto">
                  <a:xfrm>
                    <a:off x="0" y="0"/>
                    <a:ext cx="571500" cy="467995"/>
                  </a:xfrm>
                  <a:prstGeom prst="rect">
                    <a:avLst/>
                  </a:prstGeom>
                  <a:noFill/>
                  <a:ln w="9525" cap="flat">
                    <a:noFill/>
                    <a:round/>
                    <a:headEnd/>
                    <a:tailEnd/>
                  </a:ln>
                </pic:spPr>
              </pic:pic>
            </a:graphicData>
          </a:graphic>
        </wp:anchor>
      </w:drawing>
    </w:r>
    <w: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F06CBB">
    <w:pPr>
      <w:rPr>
        <w:rFonts w:ascii="Times New Roman" w:eastAsia="Times New Roman" w:hAnsi="Times New Roman"/>
        <w:color w:val="auto"/>
        <w:lang w:val="en-US"/>
      </w:rPr>
    </w:pPr>
    <w:r>
      <w:rPr>
        <w:noProof/>
        <w:lang w:val="en-US"/>
      </w:rPr>
      <w:drawing>
        <wp:anchor distT="0" distB="0" distL="114300" distR="114300" simplePos="0" relativeHeight="251656704" behindDoc="1" locked="0" layoutInCell="1" allowOverlap="1">
          <wp:simplePos x="0" y="0"/>
          <wp:positionH relativeFrom="page">
            <wp:posOffset>8986520</wp:posOffset>
          </wp:positionH>
          <wp:positionV relativeFrom="page">
            <wp:posOffset>257810</wp:posOffset>
          </wp:positionV>
          <wp:extent cx="571500" cy="46799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86502" t="39706" b="40385"/>
                  <a:stretch>
                    <a:fillRect/>
                  </a:stretch>
                </pic:blipFill>
                <pic:spPr bwMode="auto">
                  <a:xfrm>
                    <a:off x="0" y="0"/>
                    <a:ext cx="571500" cy="467995"/>
                  </a:xfrm>
                  <a:prstGeom prst="rect">
                    <a:avLst/>
                  </a:prstGeom>
                  <a:noFill/>
                  <a:ln w="9525" cap="flat">
                    <a:noFill/>
                    <a:round/>
                    <a:headEnd/>
                    <a:tailEnd/>
                  </a:ln>
                </pic:spPr>
              </pic:pic>
            </a:graphicData>
          </a:graphic>
        </wp:anchor>
      </w:drawing>
    </w:r>
    <w:r>
      <w:b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0969C4" w:rsidP="004D34C9">
    <w:pPr>
      <w:pStyle w:val="Header1"/>
      <w:tabs>
        <w:tab w:val="clear" w:pos="8640"/>
      </w:tabs>
      <w:jc w:val="right"/>
      <w:rPr>
        <w:rFonts w:ascii="Times New Roman" w:eastAsia="Times New Roman" w:hAnsi="Times New Roman"/>
        <w:color w:val="auto"/>
        <w:lang w:val="en-US"/>
      </w:rPr>
    </w:pPr>
    <w:r>
      <w:rPr>
        <w:noProof/>
        <w:lang w:val="en-US"/>
      </w:rPr>
      <w:pict>
        <v:rect id="_x0000_s2053" style="position:absolute;left:0;text-align:left;margin-left:448.2pt;margin-top:38.9pt;width:91pt;height:56pt;z-index:-251657728;mso-wrap-style:none;mso-position-horizontal-relative:page;mso-position-vertical-relative:page" coordsize="21600,21600" filled="f" stroked="f">
          <v:fill o:detectmouseclick="t"/>
          <v:stroke joinstyle="round"/>
          <v:path arrowok="t" o:connectlocs="10800,10800"/>
          <v:textbox style="mso-next-textbox:#_x0000_s2053;mso-fit-shape-to-text:t" inset="0,0,0,0">
            <w:txbxContent>
              <w:p w:rsidR="00F06CBB" w:rsidRDefault="00F06CBB" w:rsidP="004D34C9">
                <w:pPr>
                  <w:rPr>
                    <w:rFonts w:ascii="Times New Roman" w:eastAsia="Times New Roman" w:hAnsi="Times New Roman"/>
                    <w:color w:val="auto"/>
                    <w:lang w:val="en-US"/>
                  </w:rPr>
                </w:pPr>
                <w:r>
                  <w:rPr>
                    <w:noProof/>
                    <w:lang w:val="en-US"/>
                  </w:rPr>
                  <w:drawing>
                    <wp:inline distT="0" distB="0" distL="0" distR="0">
                      <wp:extent cx="1145540" cy="66421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l="23772" t="26666" r="22821" b="24667"/>
                              <a:stretch>
                                <a:fillRect/>
                              </a:stretch>
                            </pic:blipFill>
                            <pic:spPr bwMode="auto">
                              <a:xfrm>
                                <a:off x="0" y="0"/>
                                <a:ext cx="1145540" cy="664210"/>
                              </a:xfrm>
                              <a:prstGeom prst="rect">
                                <a:avLst/>
                              </a:prstGeom>
                              <a:noFill/>
                              <a:ln w="9525">
                                <a:noFill/>
                                <a:miter lim="800000"/>
                                <a:headEnd/>
                                <a:tailEnd/>
                              </a:ln>
                            </pic:spPr>
                          </pic:pic>
                        </a:graphicData>
                      </a:graphic>
                    </wp:inline>
                  </w:drawing>
                </w:r>
              </w:p>
            </w:txbxContent>
          </v:textbox>
          <w10:wrap anchorx="page" anchory="page"/>
        </v:rect>
      </w:pict>
    </w:r>
    <w:r w:rsidR="00F06CBB">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styleLink w:val="List210"/>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
    <w:nsid w:val="00000002"/>
    <w:multiLevelType w:val="multilevel"/>
    <w:tmpl w:val="894EE873"/>
    <w:numStyleLink w:val="List210"/>
  </w:abstractNum>
  <w:abstractNum w:abstractNumId="2">
    <w:nsid w:val="00000003"/>
    <w:multiLevelType w:val="multilevel"/>
    <w:tmpl w:val="894EE873"/>
    <w:numStyleLink w:val="List210"/>
  </w:abstractNum>
  <w:abstractNum w:abstractNumId="3">
    <w:nsid w:val="00000005"/>
    <w:multiLevelType w:val="multilevel"/>
    <w:tmpl w:val="894EE877"/>
    <w:styleLink w:val="List1"/>
    <w:lvl w:ilvl="0">
      <w:start w:val="1"/>
      <w:numFmt w:val="decimal"/>
      <w:isLgl/>
      <w:lvlText w:val="%1"/>
      <w:lvlJc w:val="left"/>
      <w:pPr>
        <w:tabs>
          <w:tab w:val="num" w:pos="432"/>
        </w:tabs>
        <w:ind w:left="432" w:firstLine="0"/>
      </w:pPr>
      <w:rPr>
        <w:rFonts w:hint="default"/>
        <w:color w:val="000000"/>
        <w:position w:val="0"/>
        <w:sz w:val="20"/>
      </w:rPr>
    </w:lvl>
    <w:lvl w:ilvl="1">
      <w:start w:val="1"/>
      <w:numFmt w:val="decimal"/>
      <w:isLgl/>
      <w:lvlText w:val="%1.%2"/>
      <w:lvlJc w:val="left"/>
      <w:pPr>
        <w:tabs>
          <w:tab w:val="num" w:pos="576"/>
        </w:tabs>
        <w:ind w:left="576" w:firstLine="0"/>
      </w:pPr>
      <w:rPr>
        <w:rFonts w:hint="default"/>
        <w:color w:val="000000"/>
        <w:position w:val="0"/>
        <w:sz w:val="20"/>
      </w:rPr>
    </w:lvl>
    <w:lvl w:ilvl="2">
      <w:start w:val="1"/>
      <w:numFmt w:val="decimal"/>
      <w:isLgl/>
      <w:lvlText w:val="%1.%2.%3"/>
      <w:lvlJc w:val="left"/>
      <w:pPr>
        <w:tabs>
          <w:tab w:val="num" w:pos="720"/>
        </w:tabs>
        <w:ind w:left="720" w:firstLine="0"/>
      </w:pPr>
      <w:rPr>
        <w:rFonts w:hint="default"/>
        <w:color w:val="000000"/>
        <w:position w:val="0"/>
        <w:sz w:val="20"/>
      </w:rPr>
    </w:lvl>
    <w:lvl w:ilvl="3">
      <w:start w:val="1"/>
      <w:numFmt w:val="decimal"/>
      <w:isLgl/>
      <w:lvlText w:val="%1.%2.%3.%4"/>
      <w:lvlJc w:val="left"/>
      <w:pPr>
        <w:tabs>
          <w:tab w:val="num" w:pos="864"/>
        </w:tabs>
        <w:ind w:left="864" w:firstLine="0"/>
      </w:pPr>
      <w:rPr>
        <w:rFonts w:hint="default"/>
        <w:color w:val="000000"/>
        <w:position w:val="0"/>
        <w:sz w:val="20"/>
      </w:rPr>
    </w:lvl>
    <w:lvl w:ilvl="4">
      <w:start w:val="1"/>
      <w:numFmt w:val="decimal"/>
      <w:isLgl/>
      <w:lvlText w:val="%1.%2.%3.%4.%5"/>
      <w:lvlJc w:val="left"/>
      <w:pPr>
        <w:tabs>
          <w:tab w:val="num" w:pos="1008"/>
        </w:tabs>
        <w:ind w:left="1008" w:firstLine="0"/>
      </w:pPr>
      <w:rPr>
        <w:rFonts w:hint="default"/>
        <w:color w:val="000000"/>
        <w:position w:val="0"/>
        <w:sz w:val="18"/>
      </w:rPr>
    </w:lvl>
    <w:lvl w:ilvl="5">
      <w:start w:val="1"/>
      <w:numFmt w:val="decimal"/>
      <w:isLgl/>
      <w:lvlText w:val="%1.%2.%3.%4.%5.%6"/>
      <w:lvlJc w:val="left"/>
      <w:pPr>
        <w:tabs>
          <w:tab w:val="num" w:pos="1152"/>
        </w:tabs>
        <w:ind w:left="1152" w:firstLine="0"/>
      </w:pPr>
      <w:rPr>
        <w:rFonts w:hint="default"/>
        <w:color w:val="000000"/>
        <w:position w:val="0"/>
        <w:sz w:val="20"/>
      </w:rPr>
    </w:lvl>
    <w:lvl w:ilvl="6">
      <w:start w:val="1"/>
      <w:numFmt w:val="decimal"/>
      <w:isLgl/>
      <w:lvlText w:val="%1.%2.%3.%4.%5.%6.%7"/>
      <w:lvlJc w:val="left"/>
      <w:pPr>
        <w:tabs>
          <w:tab w:val="num" w:pos="1296"/>
        </w:tabs>
        <w:ind w:left="1296" w:firstLine="0"/>
      </w:pPr>
      <w:rPr>
        <w:rFonts w:hint="default"/>
        <w:color w:val="000000"/>
        <w:position w:val="0"/>
        <w:sz w:val="20"/>
      </w:rPr>
    </w:lvl>
    <w:lvl w:ilvl="7">
      <w:start w:val="1"/>
      <w:numFmt w:val="decimal"/>
      <w:isLgl/>
      <w:lvlText w:val="%1.%2.%3.%4.%5.%6.%7.%8"/>
      <w:lvlJc w:val="left"/>
      <w:pPr>
        <w:tabs>
          <w:tab w:val="num" w:pos="1440"/>
        </w:tabs>
        <w:ind w:left="1440" w:firstLine="0"/>
      </w:pPr>
      <w:rPr>
        <w:rFonts w:hint="default"/>
        <w:color w:val="000000"/>
        <w:position w:val="0"/>
        <w:sz w:val="20"/>
      </w:rPr>
    </w:lvl>
    <w:lvl w:ilvl="8">
      <w:start w:val="1"/>
      <w:numFmt w:val="decimal"/>
      <w:isLgl/>
      <w:lvlText w:val="%1.%2.%3.%4.%5.%6.%7.%8.%9"/>
      <w:lvlJc w:val="left"/>
      <w:pPr>
        <w:tabs>
          <w:tab w:val="num" w:pos="1584"/>
        </w:tabs>
        <w:ind w:left="1584" w:firstLine="0"/>
      </w:pPr>
      <w:rPr>
        <w:rFonts w:hint="default"/>
        <w:color w:val="000000"/>
        <w:position w:val="0"/>
        <w:sz w:val="20"/>
      </w:rPr>
    </w:lvl>
  </w:abstractNum>
  <w:abstractNum w:abstractNumId="4">
    <w:nsid w:val="00000008"/>
    <w:multiLevelType w:val="multilevel"/>
    <w:tmpl w:val="894EE87A"/>
    <w:styleLink w:val="List6"/>
    <w:lvl w:ilvl="0">
      <w:start w:val="1"/>
      <w:numFmt w:val="decimal"/>
      <w:isLgl/>
      <w:lvlText w:val="%1"/>
      <w:lvlJc w:val="left"/>
      <w:pPr>
        <w:tabs>
          <w:tab w:val="num" w:pos="720"/>
        </w:tabs>
        <w:ind w:left="720" w:firstLine="0"/>
      </w:pPr>
      <w:rPr>
        <w:rFonts w:hint="default"/>
        <w:color w:val="000000"/>
        <w:position w:val="0"/>
        <w:sz w:val="20"/>
      </w:rPr>
    </w:lvl>
    <w:lvl w:ilvl="1">
      <w:start w:val="1"/>
      <w:numFmt w:val="decimal"/>
      <w:isLgl/>
      <w:lvlText w:val="%1.%2"/>
      <w:lvlJc w:val="left"/>
      <w:pPr>
        <w:tabs>
          <w:tab w:val="num" w:pos="720"/>
        </w:tabs>
        <w:ind w:left="720" w:firstLine="0"/>
      </w:pPr>
      <w:rPr>
        <w:rFonts w:hint="default"/>
        <w:color w:val="000000"/>
        <w:position w:val="0"/>
        <w:sz w:val="20"/>
      </w:rPr>
    </w:lvl>
    <w:lvl w:ilvl="2">
      <w:start w:val="1"/>
      <w:numFmt w:val="decimal"/>
      <w:isLgl/>
      <w:lvlText w:val="%1.%2.%3"/>
      <w:lvlJc w:val="left"/>
      <w:pPr>
        <w:tabs>
          <w:tab w:val="num" w:pos="720"/>
        </w:tabs>
        <w:ind w:left="720" w:firstLine="0"/>
      </w:pPr>
      <w:rPr>
        <w:rFonts w:hint="default"/>
        <w:color w:val="000000"/>
        <w:position w:val="0"/>
        <w:sz w:val="20"/>
      </w:rPr>
    </w:lvl>
    <w:lvl w:ilvl="3">
      <w:start w:val="1"/>
      <w:numFmt w:val="decimal"/>
      <w:isLgl/>
      <w:lvlText w:val="%1.%2.%3.%4"/>
      <w:lvlJc w:val="left"/>
      <w:pPr>
        <w:tabs>
          <w:tab w:val="num" w:pos="720"/>
        </w:tabs>
        <w:ind w:left="720" w:firstLine="0"/>
      </w:pPr>
      <w:rPr>
        <w:rFonts w:hint="default"/>
        <w:color w:val="000000"/>
        <w:position w:val="0"/>
        <w:sz w:val="20"/>
      </w:rPr>
    </w:lvl>
    <w:lvl w:ilvl="4">
      <w:start w:val="1"/>
      <w:numFmt w:val="decimal"/>
      <w:isLgl/>
      <w:lvlText w:val="%1.%2.%3.%4.%5"/>
      <w:lvlJc w:val="left"/>
      <w:pPr>
        <w:tabs>
          <w:tab w:val="num" w:pos="1080"/>
        </w:tabs>
        <w:ind w:left="1080" w:firstLine="0"/>
      </w:pPr>
      <w:rPr>
        <w:rFonts w:hint="default"/>
        <w:color w:val="000000"/>
        <w:position w:val="0"/>
        <w:sz w:val="20"/>
      </w:rPr>
    </w:lvl>
    <w:lvl w:ilvl="5">
      <w:start w:val="1"/>
      <w:numFmt w:val="decimal"/>
      <w:isLgl/>
      <w:lvlText w:val="%1.%2.%3.%4.%5.%6"/>
      <w:lvlJc w:val="left"/>
      <w:pPr>
        <w:tabs>
          <w:tab w:val="num" w:pos="1080"/>
        </w:tabs>
        <w:ind w:left="1080" w:firstLine="0"/>
      </w:pPr>
      <w:rPr>
        <w:rFonts w:hint="default"/>
        <w:color w:val="000000"/>
        <w:position w:val="0"/>
        <w:sz w:val="20"/>
      </w:rPr>
    </w:lvl>
    <w:lvl w:ilvl="6">
      <w:start w:val="1"/>
      <w:numFmt w:val="decimal"/>
      <w:isLgl/>
      <w:lvlText w:val="%1.%2.%3.%4.%5.%6.%7"/>
      <w:lvlJc w:val="left"/>
      <w:pPr>
        <w:tabs>
          <w:tab w:val="num" w:pos="1440"/>
        </w:tabs>
        <w:ind w:left="1440" w:firstLine="0"/>
      </w:pPr>
      <w:rPr>
        <w:rFonts w:hint="default"/>
        <w:color w:val="000000"/>
        <w:position w:val="0"/>
        <w:sz w:val="20"/>
      </w:rPr>
    </w:lvl>
    <w:lvl w:ilvl="7">
      <w:start w:val="1"/>
      <w:numFmt w:val="decimal"/>
      <w:isLgl/>
      <w:lvlText w:val="%1.%2.%3.%4.%5.%6.%7.%8"/>
      <w:lvlJc w:val="left"/>
      <w:pPr>
        <w:tabs>
          <w:tab w:val="num" w:pos="1440"/>
        </w:tabs>
        <w:ind w:left="1440" w:firstLine="0"/>
      </w:pPr>
      <w:rPr>
        <w:rFonts w:hint="default"/>
        <w:color w:val="000000"/>
        <w:position w:val="0"/>
        <w:sz w:val="20"/>
      </w:rPr>
    </w:lvl>
    <w:lvl w:ilvl="8">
      <w:start w:val="1"/>
      <w:numFmt w:val="decimal"/>
      <w:isLgl/>
      <w:lvlText w:val="%1.%2.%3.%4.%5.%6.%7.%8.%9"/>
      <w:lvlJc w:val="left"/>
      <w:pPr>
        <w:tabs>
          <w:tab w:val="num" w:pos="1800"/>
        </w:tabs>
        <w:ind w:left="1800" w:firstLine="0"/>
      </w:pPr>
      <w:rPr>
        <w:rFonts w:hint="default"/>
        <w:color w:val="000000"/>
        <w:position w:val="0"/>
        <w:sz w:val="20"/>
      </w:rPr>
    </w:lvl>
  </w:abstractNum>
  <w:abstractNum w:abstractNumId="5">
    <w:nsid w:val="0000000A"/>
    <w:multiLevelType w:val="multilevel"/>
    <w:tmpl w:val="894EE87C"/>
    <w:styleLink w:val="List7"/>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6">
    <w:nsid w:val="0000000B"/>
    <w:multiLevelType w:val="multilevel"/>
    <w:tmpl w:val="894EE87C"/>
    <w:numStyleLink w:val="List7"/>
  </w:abstractNum>
  <w:abstractNum w:abstractNumId="7">
    <w:nsid w:val="0000000C"/>
    <w:multiLevelType w:val="multilevel"/>
    <w:tmpl w:val="894EE87E"/>
    <w:styleLink w:val="List8"/>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8">
    <w:nsid w:val="0000000E"/>
    <w:multiLevelType w:val="multilevel"/>
    <w:tmpl w:val="894EE880"/>
    <w:styleLink w:val="List9"/>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9">
    <w:nsid w:val="00000010"/>
    <w:multiLevelType w:val="multilevel"/>
    <w:tmpl w:val="894EE882"/>
    <w:styleLink w:val="List10"/>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0">
    <w:nsid w:val="00000012"/>
    <w:multiLevelType w:val="multilevel"/>
    <w:tmpl w:val="894EE884"/>
    <w:styleLink w:val="List11"/>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1">
    <w:nsid w:val="00000014"/>
    <w:multiLevelType w:val="multilevel"/>
    <w:tmpl w:val="894EE886"/>
    <w:styleLink w:val="List12"/>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2">
    <w:nsid w:val="00000016"/>
    <w:multiLevelType w:val="multilevel"/>
    <w:tmpl w:val="894EE888"/>
    <w:styleLink w:val="List13"/>
    <w:lvl w:ilvl="0">
      <w:start w:val="1"/>
      <w:numFmt w:val="decimal"/>
      <w:isLg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lowerRoman"/>
      <w:lvlText w:val="%3."/>
      <w:lvlJc w:val="left"/>
      <w:pPr>
        <w:tabs>
          <w:tab w:val="num" w:pos="340"/>
        </w:tabs>
        <w:ind w:left="340" w:firstLine="1460"/>
      </w:pPr>
      <w:rPr>
        <w:rFonts w:hint="default"/>
        <w:color w:val="000000"/>
        <w:position w:val="0"/>
        <w:sz w:val="20"/>
      </w:rPr>
    </w:lvl>
    <w:lvl w:ilvl="3">
      <w:start w:val="1"/>
      <w:numFmt w:val="decimal"/>
      <w:isLgl/>
      <w:lvlText w:val="%4."/>
      <w:lvlJc w:val="left"/>
      <w:pPr>
        <w:tabs>
          <w:tab w:val="num" w:pos="360"/>
        </w:tabs>
        <w:ind w:left="360" w:firstLine="2160"/>
      </w:pPr>
      <w:rPr>
        <w:rFonts w:hint="default"/>
        <w:color w:val="000000"/>
        <w:position w:val="0"/>
        <w:sz w:val="20"/>
      </w:rPr>
    </w:lvl>
    <w:lvl w:ilvl="4">
      <w:start w:val="1"/>
      <w:numFmt w:val="lowerLetter"/>
      <w:lvlText w:val="%5."/>
      <w:lvlJc w:val="left"/>
      <w:pPr>
        <w:tabs>
          <w:tab w:val="num" w:pos="360"/>
        </w:tabs>
        <w:ind w:left="360" w:firstLine="2880"/>
      </w:pPr>
      <w:rPr>
        <w:rFonts w:hint="default"/>
        <w:color w:val="000000"/>
        <w:position w:val="0"/>
        <w:sz w:val="20"/>
      </w:rPr>
    </w:lvl>
    <w:lvl w:ilvl="5">
      <w:start w:val="1"/>
      <w:numFmt w:val="lowerRoman"/>
      <w:lvlText w:val="%6."/>
      <w:lvlJc w:val="left"/>
      <w:pPr>
        <w:tabs>
          <w:tab w:val="num" w:pos="340"/>
        </w:tabs>
        <w:ind w:left="340" w:firstLine="3620"/>
      </w:pPr>
      <w:rPr>
        <w:rFonts w:hint="default"/>
        <w:color w:val="000000"/>
        <w:position w:val="0"/>
        <w:sz w:val="20"/>
      </w:rPr>
    </w:lvl>
    <w:lvl w:ilvl="6">
      <w:start w:val="1"/>
      <w:numFmt w:val="decimal"/>
      <w:isLgl/>
      <w:lvlText w:val="%7."/>
      <w:lvlJc w:val="left"/>
      <w:pPr>
        <w:tabs>
          <w:tab w:val="num" w:pos="360"/>
        </w:tabs>
        <w:ind w:left="360" w:firstLine="4320"/>
      </w:pPr>
      <w:rPr>
        <w:rFonts w:hint="default"/>
        <w:color w:val="000000"/>
        <w:position w:val="0"/>
        <w:sz w:val="20"/>
      </w:rPr>
    </w:lvl>
    <w:lvl w:ilvl="7">
      <w:start w:val="1"/>
      <w:numFmt w:val="lowerLetter"/>
      <w:lvlText w:val="%8."/>
      <w:lvlJc w:val="left"/>
      <w:pPr>
        <w:tabs>
          <w:tab w:val="num" w:pos="360"/>
        </w:tabs>
        <w:ind w:left="360" w:firstLine="5040"/>
      </w:pPr>
      <w:rPr>
        <w:rFonts w:hint="default"/>
        <w:color w:val="000000"/>
        <w:position w:val="0"/>
        <w:sz w:val="20"/>
      </w:rPr>
    </w:lvl>
    <w:lvl w:ilvl="8">
      <w:start w:val="1"/>
      <w:numFmt w:val="lowerRoman"/>
      <w:lvlText w:val="%9."/>
      <w:lvlJc w:val="left"/>
      <w:pPr>
        <w:tabs>
          <w:tab w:val="num" w:pos="340"/>
        </w:tabs>
        <w:ind w:left="340" w:firstLine="5780"/>
      </w:pPr>
      <w:rPr>
        <w:rFonts w:hint="default"/>
        <w:color w:val="000000"/>
        <w:position w:val="0"/>
        <w:sz w:val="20"/>
      </w:rPr>
    </w:lvl>
  </w:abstractNum>
  <w:abstractNum w:abstractNumId="13">
    <w:nsid w:val="00000018"/>
    <w:multiLevelType w:val="multilevel"/>
    <w:tmpl w:val="894EE88A"/>
    <w:styleLink w:val="List14"/>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4">
    <w:nsid w:val="0000001A"/>
    <w:multiLevelType w:val="multilevel"/>
    <w:tmpl w:val="894EE88C"/>
    <w:styleLink w:val="List15"/>
    <w:lvl w:ilvl="0">
      <w:start w:val="1"/>
      <w:numFmt w:val="decimal"/>
      <w:isLg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lowerRoman"/>
      <w:lvlText w:val="%3."/>
      <w:lvlJc w:val="left"/>
      <w:pPr>
        <w:tabs>
          <w:tab w:val="num" w:pos="340"/>
        </w:tabs>
        <w:ind w:left="340" w:firstLine="1460"/>
      </w:pPr>
      <w:rPr>
        <w:rFonts w:hint="default"/>
        <w:color w:val="000000"/>
        <w:position w:val="0"/>
        <w:sz w:val="20"/>
      </w:rPr>
    </w:lvl>
    <w:lvl w:ilvl="3">
      <w:start w:val="1"/>
      <w:numFmt w:val="decimal"/>
      <w:isLgl/>
      <w:lvlText w:val="%4."/>
      <w:lvlJc w:val="left"/>
      <w:pPr>
        <w:tabs>
          <w:tab w:val="num" w:pos="360"/>
        </w:tabs>
        <w:ind w:left="360" w:firstLine="2160"/>
      </w:pPr>
      <w:rPr>
        <w:rFonts w:hint="default"/>
        <w:color w:val="000000"/>
        <w:position w:val="0"/>
        <w:sz w:val="20"/>
      </w:rPr>
    </w:lvl>
    <w:lvl w:ilvl="4">
      <w:start w:val="1"/>
      <w:numFmt w:val="lowerLetter"/>
      <w:lvlText w:val="%5."/>
      <w:lvlJc w:val="left"/>
      <w:pPr>
        <w:tabs>
          <w:tab w:val="num" w:pos="360"/>
        </w:tabs>
        <w:ind w:left="360" w:firstLine="2880"/>
      </w:pPr>
      <w:rPr>
        <w:rFonts w:hint="default"/>
        <w:color w:val="000000"/>
        <w:position w:val="0"/>
        <w:sz w:val="20"/>
      </w:rPr>
    </w:lvl>
    <w:lvl w:ilvl="5">
      <w:start w:val="1"/>
      <w:numFmt w:val="lowerRoman"/>
      <w:lvlText w:val="%6."/>
      <w:lvlJc w:val="left"/>
      <w:pPr>
        <w:tabs>
          <w:tab w:val="num" w:pos="340"/>
        </w:tabs>
        <w:ind w:left="340" w:firstLine="3620"/>
      </w:pPr>
      <w:rPr>
        <w:rFonts w:hint="default"/>
        <w:color w:val="000000"/>
        <w:position w:val="0"/>
        <w:sz w:val="20"/>
      </w:rPr>
    </w:lvl>
    <w:lvl w:ilvl="6">
      <w:start w:val="1"/>
      <w:numFmt w:val="decimal"/>
      <w:isLgl/>
      <w:lvlText w:val="%7."/>
      <w:lvlJc w:val="left"/>
      <w:pPr>
        <w:tabs>
          <w:tab w:val="num" w:pos="360"/>
        </w:tabs>
        <w:ind w:left="360" w:firstLine="4320"/>
      </w:pPr>
      <w:rPr>
        <w:rFonts w:hint="default"/>
        <w:color w:val="000000"/>
        <w:position w:val="0"/>
        <w:sz w:val="20"/>
      </w:rPr>
    </w:lvl>
    <w:lvl w:ilvl="7">
      <w:start w:val="1"/>
      <w:numFmt w:val="lowerLetter"/>
      <w:lvlText w:val="%8."/>
      <w:lvlJc w:val="left"/>
      <w:pPr>
        <w:tabs>
          <w:tab w:val="num" w:pos="360"/>
        </w:tabs>
        <w:ind w:left="360" w:firstLine="5040"/>
      </w:pPr>
      <w:rPr>
        <w:rFonts w:hint="default"/>
        <w:color w:val="000000"/>
        <w:position w:val="0"/>
        <w:sz w:val="20"/>
      </w:rPr>
    </w:lvl>
    <w:lvl w:ilvl="8">
      <w:start w:val="1"/>
      <w:numFmt w:val="lowerRoman"/>
      <w:lvlText w:val="%9."/>
      <w:lvlJc w:val="left"/>
      <w:pPr>
        <w:tabs>
          <w:tab w:val="num" w:pos="340"/>
        </w:tabs>
        <w:ind w:left="340" w:firstLine="5780"/>
      </w:pPr>
      <w:rPr>
        <w:rFonts w:hint="default"/>
        <w:color w:val="000000"/>
        <w:position w:val="0"/>
        <w:sz w:val="20"/>
      </w:rPr>
    </w:lvl>
  </w:abstractNum>
  <w:abstractNum w:abstractNumId="15">
    <w:nsid w:val="0000001C"/>
    <w:multiLevelType w:val="multilevel"/>
    <w:tmpl w:val="894EE88E"/>
    <w:styleLink w:val="List16"/>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6">
    <w:nsid w:val="0000001F"/>
    <w:multiLevelType w:val="multilevel"/>
    <w:tmpl w:val="894EE891"/>
    <w:styleLink w:val="List17"/>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7">
    <w:nsid w:val="00000021"/>
    <w:multiLevelType w:val="multilevel"/>
    <w:tmpl w:val="894EE893"/>
    <w:styleLink w:val="List18"/>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8">
    <w:nsid w:val="00000023"/>
    <w:multiLevelType w:val="multilevel"/>
    <w:tmpl w:val="894EE895"/>
    <w:styleLink w:val="List19"/>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9">
    <w:nsid w:val="00000025"/>
    <w:multiLevelType w:val="multilevel"/>
    <w:tmpl w:val="894EE897"/>
    <w:styleLink w:val="List20"/>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0">
    <w:nsid w:val="00000027"/>
    <w:multiLevelType w:val="multilevel"/>
    <w:tmpl w:val="894EE899"/>
    <w:styleLink w:val="List21"/>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1">
    <w:nsid w:val="00000029"/>
    <w:multiLevelType w:val="multilevel"/>
    <w:tmpl w:val="894EE89B"/>
    <w:styleLink w:val="List22"/>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2">
    <w:nsid w:val="0000002B"/>
    <w:multiLevelType w:val="multilevel"/>
    <w:tmpl w:val="894EE89D"/>
    <w:styleLink w:val="List23"/>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3">
    <w:nsid w:val="0000002D"/>
    <w:multiLevelType w:val="multilevel"/>
    <w:tmpl w:val="894EE89F"/>
    <w:styleLink w:val="List24"/>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4">
    <w:nsid w:val="0000002F"/>
    <w:multiLevelType w:val="multilevel"/>
    <w:tmpl w:val="894EE8A1"/>
    <w:styleLink w:val="List25"/>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5">
    <w:nsid w:val="00000031"/>
    <w:multiLevelType w:val="multilevel"/>
    <w:tmpl w:val="894EE8A3"/>
    <w:styleLink w:val="List26"/>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6">
    <w:nsid w:val="00000036"/>
    <w:multiLevelType w:val="multilevel"/>
    <w:tmpl w:val="894EE8A8"/>
    <w:styleLink w:val="List27"/>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7">
    <w:nsid w:val="00000039"/>
    <w:multiLevelType w:val="multilevel"/>
    <w:tmpl w:val="894EE8AB"/>
    <w:styleLink w:val="List28"/>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28">
    <w:nsid w:val="0000003B"/>
    <w:multiLevelType w:val="multilevel"/>
    <w:tmpl w:val="894EE8AD"/>
    <w:styleLink w:val="List29"/>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9">
    <w:nsid w:val="0000003E"/>
    <w:multiLevelType w:val="multilevel"/>
    <w:tmpl w:val="894EE8B0"/>
    <w:styleLink w:val="List31"/>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0">
    <w:nsid w:val="00000041"/>
    <w:multiLevelType w:val="multilevel"/>
    <w:tmpl w:val="894EE8B3"/>
    <w:styleLink w:val="List32"/>
    <w:lvl w:ilvl="0">
      <w:start w:val="1"/>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1">
    <w:nsid w:val="00000043"/>
    <w:multiLevelType w:val="multilevel"/>
    <w:tmpl w:val="894EE8B5"/>
    <w:styleLink w:val="List33"/>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2">
    <w:nsid w:val="00000045"/>
    <w:multiLevelType w:val="multilevel"/>
    <w:tmpl w:val="894EE8B7"/>
    <w:styleLink w:val="List34"/>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3">
    <w:nsid w:val="00000051"/>
    <w:multiLevelType w:val="multilevel"/>
    <w:tmpl w:val="894EE8C3"/>
    <w:styleLink w:val="List35"/>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4">
    <w:nsid w:val="00000053"/>
    <w:multiLevelType w:val="multilevel"/>
    <w:tmpl w:val="894EE8C5"/>
    <w:styleLink w:val="List36"/>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5">
    <w:nsid w:val="00000055"/>
    <w:multiLevelType w:val="multilevel"/>
    <w:tmpl w:val="894EE8C7"/>
    <w:styleLink w:val="List37"/>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6">
    <w:nsid w:val="014848F5"/>
    <w:multiLevelType w:val="hybridMultilevel"/>
    <w:tmpl w:val="D8F61908"/>
    <w:lvl w:ilvl="0" w:tplc="0D2465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046A7AD3"/>
    <w:multiLevelType w:val="hybridMultilevel"/>
    <w:tmpl w:val="97926892"/>
    <w:lvl w:ilvl="0" w:tplc="E1808790">
      <w:start w:val="1"/>
      <w:numFmt w:val="decimal"/>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88E5BD8"/>
    <w:multiLevelType w:val="hybridMultilevel"/>
    <w:tmpl w:val="5EF430D8"/>
    <w:lvl w:ilvl="0" w:tplc="BF8AB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0DB87A2C"/>
    <w:multiLevelType w:val="hybridMultilevel"/>
    <w:tmpl w:val="5FC21D78"/>
    <w:lvl w:ilvl="0" w:tplc="F154C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0ECF3E83"/>
    <w:multiLevelType w:val="hybridMultilevel"/>
    <w:tmpl w:val="E3582B12"/>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1">
    <w:nsid w:val="142874EC"/>
    <w:multiLevelType w:val="multilevel"/>
    <w:tmpl w:val="894EE874"/>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42">
    <w:nsid w:val="1A143682"/>
    <w:multiLevelType w:val="hybridMultilevel"/>
    <w:tmpl w:val="F84045B6"/>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1C116543"/>
    <w:multiLevelType w:val="hybridMultilevel"/>
    <w:tmpl w:val="DE6205B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1F4C5B4A"/>
    <w:multiLevelType w:val="hybridMultilevel"/>
    <w:tmpl w:val="C4C67DC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nsid w:val="2728593C"/>
    <w:multiLevelType w:val="hybridMultilevel"/>
    <w:tmpl w:val="1C72BFEE"/>
    <w:lvl w:ilvl="0" w:tplc="842E6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82B3441"/>
    <w:multiLevelType w:val="hybridMultilevel"/>
    <w:tmpl w:val="1F067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9D64CE"/>
    <w:multiLevelType w:val="hybridMultilevel"/>
    <w:tmpl w:val="DF1026C6"/>
    <w:lvl w:ilvl="0" w:tplc="D9F65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26275DE"/>
    <w:multiLevelType w:val="hybridMultilevel"/>
    <w:tmpl w:val="1A0ECEE0"/>
    <w:lvl w:ilvl="0" w:tplc="B6C653BC">
      <w:start w:val="1"/>
      <w:numFmt w:val="bullet"/>
      <w:pStyle w:val="Note"/>
      <w:lvlText w:val=""/>
      <w:lvlJc w:val="left"/>
      <w:pPr>
        <w:ind w:left="360" w:hanging="360"/>
      </w:pPr>
      <w:rPr>
        <w:rFonts w:ascii="Webdings" w:hAnsi="Webdings" w:cs="Times New Roman" w:hint="default"/>
        <w:b w:val="0"/>
        <w:bCs w:val="0"/>
        <w:iCs w:val="0"/>
        <w:caps w:val="0"/>
        <w:strike w:val="0"/>
        <w:dstrike w:val="0"/>
        <w:outline w:val="0"/>
        <w:shadow w:val="0"/>
        <w:emboss w:val="0"/>
        <w:imprint w:val="0"/>
        <w:vanish w:val="0"/>
        <w:spacing w:val="0"/>
        <w:kern w:val="0"/>
        <w:position w:val="0"/>
        <w:sz w:val="40"/>
        <w:u w:val="none"/>
        <w:vertAlign w:val="baseline"/>
        <w:em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7025520"/>
    <w:multiLevelType w:val="hybridMultilevel"/>
    <w:tmpl w:val="83DAE842"/>
    <w:lvl w:ilvl="0" w:tplc="04090001">
      <w:start w:val="1"/>
      <w:numFmt w:val="bullet"/>
      <w:lvlText w:val=""/>
      <w:lvlJc w:val="left"/>
      <w:pPr>
        <w:ind w:left="1501" w:hanging="360"/>
      </w:pPr>
      <w:rPr>
        <w:rFonts w:ascii="Symbol" w:hAnsi="Symbol" w:hint="default"/>
      </w:rPr>
    </w:lvl>
    <w:lvl w:ilvl="1" w:tplc="04090003">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50">
    <w:nsid w:val="4AEE51F1"/>
    <w:multiLevelType w:val="hybridMultilevel"/>
    <w:tmpl w:val="97D080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71094C"/>
    <w:multiLevelType w:val="hybridMultilevel"/>
    <w:tmpl w:val="1916B762"/>
    <w:lvl w:ilvl="0" w:tplc="B0A437D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51060FBA"/>
    <w:multiLevelType w:val="hybridMultilevel"/>
    <w:tmpl w:val="EAFE9312"/>
    <w:lvl w:ilvl="0" w:tplc="E5FA4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30528E1"/>
    <w:multiLevelType w:val="multilevel"/>
    <w:tmpl w:val="03F8B72E"/>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ascii="Trebuchet MS" w:eastAsia="ヒラギノ角ゴ Pro W3" w:hAnsi="Trebuchet MS" w:cs="Times New Roman"/>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54">
    <w:nsid w:val="539961D9"/>
    <w:multiLevelType w:val="hybridMultilevel"/>
    <w:tmpl w:val="2FC068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4F6779"/>
    <w:multiLevelType w:val="hybridMultilevel"/>
    <w:tmpl w:val="9E78C9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58E503FC"/>
    <w:multiLevelType w:val="hybridMultilevel"/>
    <w:tmpl w:val="333C0BC8"/>
    <w:lvl w:ilvl="0" w:tplc="B56EB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B4E00BC"/>
    <w:multiLevelType w:val="hybridMultilevel"/>
    <w:tmpl w:val="9E049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D3349EC"/>
    <w:multiLevelType w:val="hybridMultilevel"/>
    <w:tmpl w:val="F448F56E"/>
    <w:lvl w:ilvl="0" w:tplc="59A47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5F0D34D8"/>
    <w:multiLevelType w:val="hybridMultilevel"/>
    <w:tmpl w:val="F1A4E9DE"/>
    <w:lvl w:ilvl="0" w:tplc="28743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DB25D7"/>
    <w:multiLevelType w:val="hybridMultilevel"/>
    <w:tmpl w:val="21089A46"/>
    <w:lvl w:ilvl="0" w:tplc="C1FEAB0A">
      <w:start w:val="1"/>
      <w:numFmt w:val="decimal"/>
      <w:pStyle w:val="Heading1A"/>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AE16C91"/>
    <w:multiLevelType w:val="hybridMultilevel"/>
    <w:tmpl w:val="A0F20726"/>
    <w:lvl w:ilvl="0" w:tplc="D66439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nsid w:val="7EAB3EFE"/>
    <w:multiLevelType w:val="hybridMultilevel"/>
    <w:tmpl w:val="CF1E5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40"/>
  </w:num>
  <w:num w:numId="38">
    <w:abstractNumId w:val="57"/>
  </w:num>
  <w:num w:numId="39">
    <w:abstractNumId w:val="42"/>
  </w:num>
  <w:num w:numId="40">
    <w:abstractNumId w:val="49"/>
  </w:num>
  <w:num w:numId="41">
    <w:abstractNumId w:val="62"/>
  </w:num>
  <w:num w:numId="42">
    <w:abstractNumId w:val="54"/>
  </w:num>
  <w:num w:numId="43">
    <w:abstractNumId w:val="43"/>
  </w:num>
  <w:num w:numId="44">
    <w:abstractNumId w:val="44"/>
  </w:num>
  <w:num w:numId="45">
    <w:abstractNumId w:val="51"/>
  </w:num>
  <w:num w:numId="46">
    <w:abstractNumId w:val="41"/>
  </w:num>
  <w:num w:numId="47">
    <w:abstractNumId w:val="46"/>
  </w:num>
  <w:num w:numId="48">
    <w:abstractNumId w:val="56"/>
  </w:num>
  <w:num w:numId="49">
    <w:abstractNumId w:val="59"/>
  </w:num>
  <w:num w:numId="50">
    <w:abstractNumId w:val="52"/>
  </w:num>
  <w:num w:numId="51">
    <w:abstractNumId w:val="45"/>
  </w:num>
  <w:num w:numId="52">
    <w:abstractNumId w:val="47"/>
  </w:num>
  <w:num w:numId="53">
    <w:abstractNumId w:val="50"/>
  </w:num>
  <w:num w:numId="54">
    <w:abstractNumId w:val="38"/>
  </w:num>
  <w:num w:numId="55">
    <w:abstractNumId w:val="61"/>
  </w:num>
  <w:num w:numId="56">
    <w:abstractNumId w:val="36"/>
  </w:num>
  <w:num w:numId="57">
    <w:abstractNumId w:val="39"/>
  </w:num>
  <w:num w:numId="58">
    <w:abstractNumId w:val="58"/>
  </w:num>
  <w:num w:numId="59">
    <w:abstractNumId w:val="60"/>
  </w:num>
  <w:num w:numId="60">
    <w:abstractNumId w:val="37"/>
  </w:num>
  <w:num w:numId="61">
    <w:abstractNumId w:val="55"/>
  </w:num>
  <w:num w:numId="62">
    <w:abstractNumId w:val="53"/>
  </w:num>
  <w:num w:numId="63">
    <w:abstractNumId w:val="37"/>
  </w:num>
  <w:num w:numId="64">
    <w:abstractNumId w:val="4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D84293"/>
    <w:rsid w:val="000000B4"/>
    <w:rsid w:val="00000F73"/>
    <w:rsid w:val="00000F84"/>
    <w:rsid w:val="00001E46"/>
    <w:rsid w:val="00002675"/>
    <w:rsid w:val="000035AA"/>
    <w:rsid w:val="00004C21"/>
    <w:rsid w:val="00005185"/>
    <w:rsid w:val="00010B59"/>
    <w:rsid w:val="00011ED6"/>
    <w:rsid w:val="00012796"/>
    <w:rsid w:val="00014BF1"/>
    <w:rsid w:val="000179A4"/>
    <w:rsid w:val="00020165"/>
    <w:rsid w:val="0002087D"/>
    <w:rsid w:val="000220B4"/>
    <w:rsid w:val="00022337"/>
    <w:rsid w:val="00024A52"/>
    <w:rsid w:val="00025527"/>
    <w:rsid w:val="00030176"/>
    <w:rsid w:val="00031E18"/>
    <w:rsid w:val="00031ED7"/>
    <w:rsid w:val="000376A0"/>
    <w:rsid w:val="0003773C"/>
    <w:rsid w:val="000379B2"/>
    <w:rsid w:val="00040EBB"/>
    <w:rsid w:val="00041B73"/>
    <w:rsid w:val="00042185"/>
    <w:rsid w:val="00042D2A"/>
    <w:rsid w:val="00045E76"/>
    <w:rsid w:val="000479F5"/>
    <w:rsid w:val="00055BA8"/>
    <w:rsid w:val="00060AF8"/>
    <w:rsid w:val="000637F3"/>
    <w:rsid w:val="000660CB"/>
    <w:rsid w:val="00067303"/>
    <w:rsid w:val="00067BF5"/>
    <w:rsid w:val="000706D0"/>
    <w:rsid w:val="0007156C"/>
    <w:rsid w:val="00072FC7"/>
    <w:rsid w:val="0007659E"/>
    <w:rsid w:val="00076F56"/>
    <w:rsid w:val="000772DD"/>
    <w:rsid w:val="0008004A"/>
    <w:rsid w:val="00083659"/>
    <w:rsid w:val="00084C77"/>
    <w:rsid w:val="00085DC9"/>
    <w:rsid w:val="00090EC8"/>
    <w:rsid w:val="000940E8"/>
    <w:rsid w:val="00095791"/>
    <w:rsid w:val="000969C4"/>
    <w:rsid w:val="00096E97"/>
    <w:rsid w:val="000970EB"/>
    <w:rsid w:val="000A208F"/>
    <w:rsid w:val="000A28BD"/>
    <w:rsid w:val="000A3A81"/>
    <w:rsid w:val="000C0201"/>
    <w:rsid w:val="000C5AB8"/>
    <w:rsid w:val="000D0FDA"/>
    <w:rsid w:val="000D34A4"/>
    <w:rsid w:val="000D531B"/>
    <w:rsid w:val="000D5B85"/>
    <w:rsid w:val="000E4DAD"/>
    <w:rsid w:val="000E54C5"/>
    <w:rsid w:val="000E5DAC"/>
    <w:rsid w:val="000E6A07"/>
    <w:rsid w:val="000F3F53"/>
    <w:rsid w:val="000F6621"/>
    <w:rsid w:val="000F7EFE"/>
    <w:rsid w:val="00103522"/>
    <w:rsid w:val="00104AB0"/>
    <w:rsid w:val="001055B6"/>
    <w:rsid w:val="00106553"/>
    <w:rsid w:val="00106B6F"/>
    <w:rsid w:val="00107AD6"/>
    <w:rsid w:val="00107CAF"/>
    <w:rsid w:val="001105C2"/>
    <w:rsid w:val="00112956"/>
    <w:rsid w:val="0011470A"/>
    <w:rsid w:val="00116B25"/>
    <w:rsid w:val="001242E0"/>
    <w:rsid w:val="0012460D"/>
    <w:rsid w:val="00127BF3"/>
    <w:rsid w:val="001309E4"/>
    <w:rsid w:val="001317F8"/>
    <w:rsid w:val="001347EE"/>
    <w:rsid w:val="001352F2"/>
    <w:rsid w:val="00135DBF"/>
    <w:rsid w:val="00137551"/>
    <w:rsid w:val="00137591"/>
    <w:rsid w:val="0014049D"/>
    <w:rsid w:val="00141A8B"/>
    <w:rsid w:val="001470D8"/>
    <w:rsid w:val="00150A66"/>
    <w:rsid w:val="001513CA"/>
    <w:rsid w:val="00153404"/>
    <w:rsid w:val="00154BFD"/>
    <w:rsid w:val="00155F61"/>
    <w:rsid w:val="00156A0D"/>
    <w:rsid w:val="00161167"/>
    <w:rsid w:val="001630B6"/>
    <w:rsid w:val="001633F1"/>
    <w:rsid w:val="001649DD"/>
    <w:rsid w:val="0017393E"/>
    <w:rsid w:val="0017488A"/>
    <w:rsid w:val="001750B2"/>
    <w:rsid w:val="00181DD2"/>
    <w:rsid w:val="001830F1"/>
    <w:rsid w:val="00184B6E"/>
    <w:rsid w:val="00184D6C"/>
    <w:rsid w:val="00186651"/>
    <w:rsid w:val="00193621"/>
    <w:rsid w:val="001955DA"/>
    <w:rsid w:val="00195A10"/>
    <w:rsid w:val="00197070"/>
    <w:rsid w:val="001A50F4"/>
    <w:rsid w:val="001A55FC"/>
    <w:rsid w:val="001A7152"/>
    <w:rsid w:val="001A7A12"/>
    <w:rsid w:val="001B3956"/>
    <w:rsid w:val="001B7409"/>
    <w:rsid w:val="001C0943"/>
    <w:rsid w:val="001C13D4"/>
    <w:rsid w:val="001C1B3D"/>
    <w:rsid w:val="001C23DB"/>
    <w:rsid w:val="001C27A3"/>
    <w:rsid w:val="001C3B89"/>
    <w:rsid w:val="001C4F78"/>
    <w:rsid w:val="001C5F8E"/>
    <w:rsid w:val="001C60A1"/>
    <w:rsid w:val="001C717A"/>
    <w:rsid w:val="001C78C9"/>
    <w:rsid w:val="001D221F"/>
    <w:rsid w:val="001D283A"/>
    <w:rsid w:val="001D52E4"/>
    <w:rsid w:val="001D541D"/>
    <w:rsid w:val="001D6AEF"/>
    <w:rsid w:val="001D7355"/>
    <w:rsid w:val="001D74D7"/>
    <w:rsid w:val="001E1B85"/>
    <w:rsid w:val="001E1B95"/>
    <w:rsid w:val="001E2E12"/>
    <w:rsid w:val="001E3C85"/>
    <w:rsid w:val="001E4DE0"/>
    <w:rsid w:val="001E74BE"/>
    <w:rsid w:val="001E7851"/>
    <w:rsid w:val="001F2C21"/>
    <w:rsid w:val="001F570D"/>
    <w:rsid w:val="001F5AC7"/>
    <w:rsid w:val="001F5DFC"/>
    <w:rsid w:val="001F6151"/>
    <w:rsid w:val="00201255"/>
    <w:rsid w:val="0020182B"/>
    <w:rsid w:val="0020287F"/>
    <w:rsid w:val="0020356E"/>
    <w:rsid w:val="00203D1A"/>
    <w:rsid w:val="002054E3"/>
    <w:rsid w:val="00207636"/>
    <w:rsid w:val="00207E34"/>
    <w:rsid w:val="0021098E"/>
    <w:rsid w:val="002112E0"/>
    <w:rsid w:val="00213479"/>
    <w:rsid w:val="00215FB8"/>
    <w:rsid w:val="0021709F"/>
    <w:rsid w:val="002171A8"/>
    <w:rsid w:val="002176F7"/>
    <w:rsid w:val="00217F1A"/>
    <w:rsid w:val="00221472"/>
    <w:rsid w:val="00226CC1"/>
    <w:rsid w:val="00227193"/>
    <w:rsid w:val="002321F7"/>
    <w:rsid w:val="0023229D"/>
    <w:rsid w:val="0023331B"/>
    <w:rsid w:val="0023376D"/>
    <w:rsid w:val="00236A10"/>
    <w:rsid w:val="0024236C"/>
    <w:rsid w:val="00243141"/>
    <w:rsid w:val="00243157"/>
    <w:rsid w:val="0024719C"/>
    <w:rsid w:val="002509D9"/>
    <w:rsid w:val="00252A22"/>
    <w:rsid w:val="00252A50"/>
    <w:rsid w:val="00254C6E"/>
    <w:rsid w:val="002555FD"/>
    <w:rsid w:val="00257693"/>
    <w:rsid w:val="00260311"/>
    <w:rsid w:val="00262FE5"/>
    <w:rsid w:val="00263629"/>
    <w:rsid w:val="00263E0A"/>
    <w:rsid w:val="00266C74"/>
    <w:rsid w:val="00266EAF"/>
    <w:rsid w:val="00267B0E"/>
    <w:rsid w:val="002719C1"/>
    <w:rsid w:val="002720C3"/>
    <w:rsid w:val="002739D1"/>
    <w:rsid w:val="00273C3A"/>
    <w:rsid w:val="00274358"/>
    <w:rsid w:val="002743DB"/>
    <w:rsid w:val="002748CA"/>
    <w:rsid w:val="0027797A"/>
    <w:rsid w:val="002829D8"/>
    <w:rsid w:val="00283175"/>
    <w:rsid w:val="002838B7"/>
    <w:rsid w:val="00285D37"/>
    <w:rsid w:val="00287748"/>
    <w:rsid w:val="0029058B"/>
    <w:rsid w:val="00290B2E"/>
    <w:rsid w:val="00292182"/>
    <w:rsid w:val="002924AC"/>
    <w:rsid w:val="002958C8"/>
    <w:rsid w:val="00296FA2"/>
    <w:rsid w:val="002A0C2D"/>
    <w:rsid w:val="002A6F72"/>
    <w:rsid w:val="002A70F5"/>
    <w:rsid w:val="002A7972"/>
    <w:rsid w:val="002B1A97"/>
    <w:rsid w:val="002B2DCD"/>
    <w:rsid w:val="002B4A86"/>
    <w:rsid w:val="002B5C2C"/>
    <w:rsid w:val="002B5DCD"/>
    <w:rsid w:val="002C1871"/>
    <w:rsid w:val="002C4ED8"/>
    <w:rsid w:val="002C5C58"/>
    <w:rsid w:val="002C7DD5"/>
    <w:rsid w:val="002D0223"/>
    <w:rsid w:val="002D0241"/>
    <w:rsid w:val="002D0C8F"/>
    <w:rsid w:val="002D0F2A"/>
    <w:rsid w:val="002D3944"/>
    <w:rsid w:val="002E12DA"/>
    <w:rsid w:val="002E3232"/>
    <w:rsid w:val="002E49E7"/>
    <w:rsid w:val="002E7CBE"/>
    <w:rsid w:val="002F0033"/>
    <w:rsid w:val="002F03BC"/>
    <w:rsid w:val="002F1E8E"/>
    <w:rsid w:val="002F2621"/>
    <w:rsid w:val="002F2714"/>
    <w:rsid w:val="002F5F08"/>
    <w:rsid w:val="00301049"/>
    <w:rsid w:val="003015A9"/>
    <w:rsid w:val="0030375E"/>
    <w:rsid w:val="00303EA8"/>
    <w:rsid w:val="00313338"/>
    <w:rsid w:val="00313C4D"/>
    <w:rsid w:val="00314B7D"/>
    <w:rsid w:val="00316494"/>
    <w:rsid w:val="00324617"/>
    <w:rsid w:val="00334C76"/>
    <w:rsid w:val="00335C68"/>
    <w:rsid w:val="00336393"/>
    <w:rsid w:val="00337255"/>
    <w:rsid w:val="0033763C"/>
    <w:rsid w:val="0034138B"/>
    <w:rsid w:val="0034251C"/>
    <w:rsid w:val="00355812"/>
    <w:rsid w:val="0035716D"/>
    <w:rsid w:val="00357827"/>
    <w:rsid w:val="00361DB6"/>
    <w:rsid w:val="00364775"/>
    <w:rsid w:val="003656A4"/>
    <w:rsid w:val="00366DBD"/>
    <w:rsid w:val="003670AD"/>
    <w:rsid w:val="00370366"/>
    <w:rsid w:val="00371FCA"/>
    <w:rsid w:val="00372596"/>
    <w:rsid w:val="00372B2F"/>
    <w:rsid w:val="00373516"/>
    <w:rsid w:val="003741E9"/>
    <w:rsid w:val="003747B6"/>
    <w:rsid w:val="003751F5"/>
    <w:rsid w:val="003803DF"/>
    <w:rsid w:val="00380E66"/>
    <w:rsid w:val="0038123C"/>
    <w:rsid w:val="00381794"/>
    <w:rsid w:val="0038185F"/>
    <w:rsid w:val="003819A2"/>
    <w:rsid w:val="00383A07"/>
    <w:rsid w:val="00386FD0"/>
    <w:rsid w:val="003874C1"/>
    <w:rsid w:val="0039285D"/>
    <w:rsid w:val="00393BE3"/>
    <w:rsid w:val="00397124"/>
    <w:rsid w:val="003A0542"/>
    <w:rsid w:val="003A15E0"/>
    <w:rsid w:val="003A3EB4"/>
    <w:rsid w:val="003A4668"/>
    <w:rsid w:val="003A4A5D"/>
    <w:rsid w:val="003A5633"/>
    <w:rsid w:val="003B3682"/>
    <w:rsid w:val="003B5862"/>
    <w:rsid w:val="003B5DC0"/>
    <w:rsid w:val="003B6008"/>
    <w:rsid w:val="003B6C54"/>
    <w:rsid w:val="003C0889"/>
    <w:rsid w:val="003C2EDE"/>
    <w:rsid w:val="003C343F"/>
    <w:rsid w:val="003C6C26"/>
    <w:rsid w:val="003D0114"/>
    <w:rsid w:val="003D2394"/>
    <w:rsid w:val="003D4B96"/>
    <w:rsid w:val="003D4EBA"/>
    <w:rsid w:val="003D668D"/>
    <w:rsid w:val="003E1A5A"/>
    <w:rsid w:val="003E2C15"/>
    <w:rsid w:val="003E2DC2"/>
    <w:rsid w:val="003E5576"/>
    <w:rsid w:val="003E58E3"/>
    <w:rsid w:val="003E65C8"/>
    <w:rsid w:val="003E6CB6"/>
    <w:rsid w:val="003E72EF"/>
    <w:rsid w:val="003F06F6"/>
    <w:rsid w:val="003F07D3"/>
    <w:rsid w:val="003F33E1"/>
    <w:rsid w:val="003F411E"/>
    <w:rsid w:val="003F505A"/>
    <w:rsid w:val="004014C2"/>
    <w:rsid w:val="00402AA8"/>
    <w:rsid w:val="004064FA"/>
    <w:rsid w:val="00406975"/>
    <w:rsid w:val="00411DB4"/>
    <w:rsid w:val="00413C0D"/>
    <w:rsid w:val="00414868"/>
    <w:rsid w:val="00414B35"/>
    <w:rsid w:val="004152B6"/>
    <w:rsid w:val="00416988"/>
    <w:rsid w:val="00417E67"/>
    <w:rsid w:val="0042185A"/>
    <w:rsid w:val="00421F4A"/>
    <w:rsid w:val="00424BDB"/>
    <w:rsid w:val="00425535"/>
    <w:rsid w:val="0043314B"/>
    <w:rsid w:val="004348B2"/>
    <w:rsid w:val="00434E90"/>
    <w:rsid w:val="00437516"/>
    <w:rsid w:val="00440DAE"/>
    <w:rsid w:val="004422CC"/>
    <w:rsid w:val="00442982"/>
    <w:rsid w:val="0044329D"/>
    <w:rsid w:val="00444EF2"/>
    <w:rsid w:val="004460D0"/>
    <w:rsid w:val="0045247A"/>
    <w:rsid w:val="00455279"/>
    <w:rsid w:val="00455504"/>
    <w:rsid w:val="0045551A"/>
    <w:rsid w:val="00455531"/>
    <w:rsid w:val="00455D52"/>
    <w:rsid w:val="0045601F"/>
    <w:rsid w:val="00463829"/>
    <w:rsid w:val="004641D5"/>
    <w:rsid w:val="004678AF"/>
    <w:rsid w:val="00467ABE"/>
    <w:rsid w:val="00467D61"/>
    <w:rsid w:val="004709CF"/>
    <w:rsid w:val="0047147B"/>
    <w:rsid w:val="0047294F"/>
    <w:rsid w:val="00474A18"/>
    <w:rsid w:val="00481E3B"/>
    <w:rsid w:val="004822A2"/>
    <w:rsid w:val="00482D15"/>
    <w:rsid w:val="00490DE4"/>
    <w:rsid w:val="00492A9D"/>
    <w:rsid w:val="00493646"/>
    <w:rsid w:val="0049648C"/>
    <w:rsid w:val="0049778F"/>
    <w:rsid w:val="004A1984"/>
    <w:rsid w:val="004A1D05"/>
    <w:rsid w:val="004A2F36"/>
    <w:rsid w:val="004A4A02"/>
    <w:rsid w:val="004B0CE8"/>
    <w:rsid w:val="004B10E0"/>
    <w:rsid w:val="004B3736"/>
    <w:rsid w:val="004C0D76"/>
    <w:rsid w:val="004C31C4"/>
    <w:rsid w:val="004C4D0F"/>
    <w:rsid w:val="004C6A50"/>
    <w:rsid w:val="004C745A"/>
    <w:rsid w:val="004D06AE"/>
    <w:rsid w:val="004D15CA"/>
    <w:rsid w:val="004D1803"/>
    <w:rsid w:val="004D182C"/>
    <w:rsid w:val="004D34C9"/>
    <w:rsid w:val="004D38FA"/>
    <w:rsid w:val="004D3F77"/>
    <w:rsid w:val="004D51B8"/>
    <w:rsid w:val="004E4389"/>
    <w:rsid w:val="004E6187"/>
    <w:rsid w:val="004E6C85"/>
    <w:rsid w:val="004E6CAE"/>
    <w:rsid w:val="004F2C0D"/>
    <w:rsid w:val="004F3A44"/>
    <w:rsid w:val="004F47BE"/>
    <w:rsid w:val="004F5BB8"/>
    <w:rsid w:val="0050229C"/>
    <w:rsid w:val="00503A26"/>
    <w:rsid w:val="00505306"/>
    <w:rsid w:val="00510666"/>
    <w:rsid w:val="005115B6"/>
    <w:rsid w:val="005125A4"/>
    <w:rsid w:val="005128B2"/>
    <w:rsid w:val="00513E61"/>
    <w:rsid w:val="005157F3"/>
    <w:rsid w:val="00515F60"/>
    <w:rsid w:val="0051782C"/>
    <w:rsid w:val="00517C77"/>
    <w:rsid w:val="00520409"/>
    <w:rsid w:val="005207E9"/>
    <w:rsid w:val="00522721"/>
    <w:rsid w:val="0052409E"/>
    <w:rsid w:val="00524B9A"/>
    <w:rsid w:val="005252D1"/>
    <w:rsid w:val="00526662"/>
    <w:rsid w:val="005307F6"/>
    <w:rsid w:val="00532D00"/>
    <w:rsid w:val="00534E46"/>
    <w:rsid w:val="0053648C"/>
    <w:rsid w:val="0054207C"/>
    <w:rsid w:val="00543311"/>
    <w:rsid w:val="00546072"/>
    <w:rsid w:val="005511CF"/>
    <w:rsid w:val="00552453"/>
    <w:rsid w:val="00553802"/>
    <w:rsid w:val="00553CD0"/>
    <w:rsid w:val="00556D3F"/>
    <w:rsid w:val="00556E52"/>
    <w:rsid w:val="00557032"/>
    <w:rsid w:val="00557353"/>
    <w:rsid w:val="00557764"/>
    <w:rsid w:val="00557881"/>
    <w:rsid w:val="00560F61"/>
    <w:rsid w:val="00562E5F"/>
    <w:rsid w:val="00565AAD"/>
    <w:rsid w:val="00566C9F"/>
    <w:rsid w:val="00567DDE"/>
    <w:rsid w:val="005710D7"/>
    <w:rsid w:val="00571386"/>
    <w:rsid w:val="00576CCB"/>
    <w:rsid w:val="00576E52"/>
    <w:rsid w:val="0058019D"/>
    <w:rsid w:val="005817CB"/>
    <w:rsid w:val="00590C0A"/>
    <w:rsid w:val="005916B8"/>
    <w:rsid w:val="0059195E"/>
    <w:rsid w:val="00591E79"/>
    <w:rsid w:val="00593CE1"/>
    <w:rsid w:val="00594D56"/>
    <w:rsid w:val="005A16F4"/>
    <w:rsid w:val="005A1FF9"/>
    <w:rsid w:val="005A27F8"/>
    <w:rsid w:val="005A3D20"/>
    <w:rsid w:val="005A552A"/>
    <w:rsid w:val="005A6261"/>
    <w:rsid w:val="005A6730"/>
    <w:rsid w:val="005B30FD"/>
    <w:rsid w:val="005B4065"/>
    <w:rsid w:val="005B4DB3"/>
    <w:rsid w:val="005B4F2C"/>
    <w:rsid w:val="005C113F"/>
    <w:rsid w:val="005C5358"/>
    <w:rsid w:val="005C6251"/>
    <w:rsid w:val="005C7382"/>
    <w:rsid w:val="005D166B"/>
    <w:rsid w:val="005D1D52"/>
    <w:rsid w:val="005D23BE"/>
    <w:rsid w:val="005D69AB"/>
    <w:rsid w:val="005D7C7A"/>
    <w:rsid w:val="005E06CD"/>
    <w:rsid w:val="005E20EA"/>
    <w:rsid w:val="005E32AC"/>
    <w:rsid w:val="005E35D7"/>
    <w:rsid w:val="005E4577"/>
    <w:rsid w:val="005E4E11"/>
    <w:rsid w:val="005F31AF"/>
    <w:rsid w:val="005F360D"/>
    <w:rsid w:val="005F3DA6"/>
    <w:rsid w:val="005F4ECA"/>
    <w:rsid w:val="005F52A4"/>
    <w:rsid w:val="00600195"/>
    <w:rsid w:val="00602633"/>
    <w:rsid w:val="0060327C"/>
    <w:rsid w:val="00613576"/>
    <w:rsid w:val="00614672"/>
    <w:rsid w:val="00615C2D"/>
    <w:rsid w:val="00616039"/>
    <w:rsid w:val="00617270"/>
    <w:rsid w:val="0061748F"/>
    <w:rsid w:val="00617B04"/>
    <w:rsid w:val="00620013"/>
    <w:rsid w:val="00620513"/>
    <w:rsid w:val="00622472"/>
    <w:rsid w:val="0062366B"/>
    <w:rsid w:val="00626654"/>
    <w:rsid w:val="006271DD"/>
    <w:rsid w:val="0063134E"/>
    <w:rsid w:val="0063498F"/>
    <w:rsid w:val="006410F2"/>
    <w:rsid w:val="00642DFF"/>
    <w:rsid w:val="00643A33"/>
    <w:rsid w:val="006444ED"/>
    <w:rsid w:val="00644C95"/>
    <w:rsid w:val="00652148"/>
    <w:rsid w:val="006548EA"/>
    <w:rsid w:val="006556B4"/>
    <w:rsid w:val="00655EA8"/>
    <w:rsid w:val="00656A89"/>
    <w:rsid w:val="00660319"/>
    <w:rsid w:val="006605B5"/>
    <w:rsid w:val="006614BD"/>
    <w:rsid w:val="00661DDE"/>
    <w:rsid w:val="00663D1D"/>
    <w:rsid w:val="0066426E"/>
    <w:rsid w:val="0066584B"/>
    <w:rsid w:val="006719C1"/>
    <w:rsid w:val="0067230C"/>
    <w:rsid w:val="006731F4"/>
    <w:rsid w:val="006757D2"/>
    <w:rsid w:val="00675AD7"/>
    <w:rsid w:val="0067730B"/>
    <w:rsid w:val="00687428"/>
    <w:rsid w:val="00687E07"/>
    <w:rsid w:val="00690F32"/>
    <w:rsid w:val="00691854"/>
    <w:rsid w:val="00691D2F"/>
    <w:rsid w:val="00693910"/>
    <w:rsid w:val="00696FC4"/>
    <w:rsid w:val="0069745F"/>
    <w:rsid w:val="006A1EBE"/>
    <w:rsid w:val="006A21AD"/>
    <w:rsid w:val="006A3985"/>
    <w:rsid w:val="006A4C1E"/>
    <w:rsid w:val="006A5EE1"/>
    <w:rsid w:val="006B0A30"/>
    <w:rsid w:val="006B2AC5"/>
    <w:rsid w:val="006B3073"/>
    <w:rsid w:val="006B4159"/>
    <w:rsid w:val="006B56C1"/>
    <w:rsid w:val="006B5CE2"/>
    <w:rsid w:val="006B7A77"/>
    <w:rsid w:val="006C1BFB"/>
    <w:rsid w:val="006C2686"/>
    <w:rsid w:val="006C4456"/>
    <w:rsid w:val="006C7558"/>
    <w:rsid w:val="006E0764"/>
    <w:rsid w:val="006E265F"/>
    <w:rsid w:val="006E30CF"/>
    <w:rsid w:val="006E396E"/>
    <w:rsid w:val="006E42D2"/>
    <w:rsid w:val="006E4323"/>
    <w:rsid w:val="006E4DB4"/>
    <w:rsid w:val="006F22A6"/>
    <w:rsid w:val="006F366E"/>
    <w:rsid w:val="006F36A3"/>
    <w:rsid w:val="006F43EA"/>
    <w:rsid w:val="006F68F7"/>
    <w:rsid w:val="006F76DA"/>
    <w:rsid w:val="0070086C"/>
    <w:rsid w:val="00701ED5"/>
    <w:rsid w:val="0070412E"/>
    <w:rsid w:val="007045C9"/>
    <w:rsid w:val="007066A2"/>
    <w:rsid w:val="00706EA4"/>
    <w:rsid w:val="00707189"/>
    <w:rsid w:val="007143F7"/>
    <w:rsid w:val="00715330"/>
    <w:rsid w:val="0071544E"/>
    <w:rsid w:val="00717279"/>
    <w:rsid w:val="007172C5"/>
    <w:rsid w:val="00722D88"/>
    <w:rsid w:val="00723AB8"/>
    <w:rsid w:val="007303BD"/>
    <w:rsid w:val="00730710"/>
    <w:rsid w:val="00742C18"/>
    <w:rsid w:val="0074377C"/>
    <w:rsid w:val="00745CFF"/>
    <w:rsid w:val="00746386"/>
    <w:rsid w:val="00752669"/>
    <w:rsid w:val="00756E6A"/>
    <w:rsid w:val="0075766A"/>
    <w:rsid w:val="00760257"/>
    <w:rsid w:val="00761E97"/>
    <w:rsid w:val="00763720"/>
    <w:rsid w:val="0076434C"/>
    <w:rsid w:val="0076641B"/>
    <w:rsid w:val="007668C6"/>
    <w:rsid w:val="00767AB2"/>
    <w:rsid w:val="00767DB6"/>
    <w:rsid w:val="0077147D"/>
    <w:rsid w:val="0077171B"/>
    <w:rsid w:val="0077184C"/>
    <w:rsid w:val="007718B1"/>
    <w:rsid w:val="00772C58"/>
    <w:rsid w:val="007757C1"/>
    <w:rsid w:val="00782D22"/>
    <w:rsid w:val="00783B8E"/>
    <w:rsid w:val="00786988"/>
    <w:rsid w:val="00787319"/>
    <w:rsid w:val="0079129E"/>
    <w:rsid w:val="00791BC0"/>
    <w:rsid w:val="007927CA"/>
    <w:rsid w:val="007951C8"/>
    <w:rsid w:val="007A092C"/>
    <w:rsid w:val="007A0AF6"/>
    <w:rsid w:val="007A0B73"/>
    <w:rsid w:val="007A5211"/>
    <w:rsid w:val="007A57BD"/>
    <w:rsid w:val="007A7363"/>
    <w:rsid w:val="007B005D"/>
    <w:rsid w:val="007B11AB"/>
    <w:rsid w:val="007B1E16"/>
    <w:rsid w:val="007B2DCB"/>
    <w:rsid w:val="007B2EC9"/>
    <w:rsid w:val="007B7CC4"/>
    <w:rsid w:val="007C317A"/>
    <w:rsid w:val="007C4BD0"/>
    <w:rsid w:val="007C59B8"/>
    <w:rsid w:val="007C5FA7"/>
    <w:rsid w:val="007C6B3A"/>
    <w:rsid w:val="007D218B"/>
    <w:rsid w:val="007D2618"/>
    <w:rsid w:val="007D4228"/>
    <w:rsid w:val="007E02E5"/>
    <w:rsid w:val="007E2EF9"/>
    <w:rsid w:val="007E4022"/>
    <w:rsid w:val="007E47A9"/>
    <w:rsid w:val="007E60C2"/>
    <w:rsid w:val="007E73AD"/>
    <w:rsid w:val="007F08FF"/>
    <w:rsid w:val="007F269D"/>
    <w:rsid w:val="007F29E8"/>
    <w:rsid w:val="007F3016"/>
    <w:rsid w:val="007F3745"/>
    <w:rsid w:val="007F3FAC"/>
    <w:rsid w:val="007F4FD5"/>
    <w:rsid w:val="007F5FF5"/>
    <w:rsid w:val="007F74A6"/>
    <w:rsid w:val="00800F69"/>
    <w:rsid w:val="00803010"/>
    <w:rsid w:val="008031A5"/>
    <w:rsid w:val="008038F1"/>
    <w:rsid w:val="00803B0D"/>
    <w:rsid w:val="00803E3F"/>
    <w:rsid w:val="00804B21"/>
    <w:rsid w:val="00806D3F"/>
    <w:rsid w:val="0080725F"/>
    <w:rsid w:val="00813C43"/>
    <w:rsid w:val="00813CBA"/>
    <w:rsid w:val="008140DC"/>
    <w:rsid w:val="008141A6"/>
    <w:rsid w:val="0081446F"/>
    <w:rsid w:val="0081728A"/>
    <w:rsid w:val="00817671"/>
    <w:rsid w:val="00817AA7"/>
    <w:rsid w:val="00821E15"/>
    <w:rsid w:val="00824ED4"/>
    <w:rsid w:val="00825264"/>
    <w:rsid w:val="00825284"/>
    <w:rsid w:val="00825BAC"/>
    <w:rsid w:val="00826763"/>
    <w:rsid w:val="00827002"/>
    <w:rsid w:val="008275C2"/>
    <w:rsid w:val="008344B8"/>
    <w:rsid w:val="0083771F"/>
    <w:rsid w:val="00840526"/>
    <w:rsid w:val="008442A4"/>
    <w:rsid w:val="00853308"/>
    <w:rsid w:val="00853DAC"/>
    <w:rsid w:val="00854A3E"/>
    <w:rsid w:val="008612EC"/>
    <w:rsid w:val="00861522"/>
    <w:rsid w:val="00862498"/>
    <w:rsid w:val="00863785"/>
    <w:rsid w:val="008659B2"/>
    <w:rsid w:val="00867DD8"/>
    <w:rsid w:val="00867ECD"/>
    <w:rsid w:val="00870249"/>
    <w:rsid w:val="00870C48"/>
    <w:rsid w:val="00871150"/>
    <w:rsid w:val="00873271"/>
    <w:rsid w:val="008751F2"/>
    <w:rsid w:val="00881622"/>
    <w:rsid w:val="0088178D"/>
    <w:rsid w:val="00881F70"/>
    <w:rsid w:val="008826F0"/>
    <w:rsid w:val="00884943"/>
    <w:rsid w:val="00885F27"/>
    <w:rsid w:val="00886417"/>
    <w:rsid w:val="008866E2"/>
    <w:rsid w:val="00890C00"/>
    <w:rsid w:val="00895990"/>
    <w:rsid w:val="008960D1"/>
    <w:rsid w:val="008A09B5"/>
    <w:rsid w:val="008A0A94"/>
    <w:rsid w:val="008A2331"/>
    <w:rsid w:val="008A243E"/>
    <w:rsid w:val="008A367A"/>
    <w:rsid w:val="008A397F"/>
    <w:rsid w:val="008A560B"/>
    <w:rsid w:val="008A6E5E"/>
    <w:rsid w:val="008B3113"/>
    <w:rsid w:val="008B3EC5"/>
    <w:rsid w:val="008B56F2"/>
    <w:rsid w:val="008B5BD3"/>
    <w:rsid w:val="008B71D7"/>
    <w:rsid w:val="008B7997"/>
    <w:rsid w:val="008C0344"/>
    <w:rsid w:val="008C0410"/>
    <w:rsid w:val="008C04E7"/>
    <w:rsid w:val="008C1B0D"/>
    <w:rsid w:val="008C2CFF"/>
    <w:rsid w:val="008C3545"/>
    <w:rsid w:val="008C43C3"/>
    <w:rsid w:val="008C53C8"/>
    <w:rsid w:val="008C6CD5"/>
    <w:rsid w:val="008C7F05"/>
    <w:rsid w:val="008D047C"/>
    <w:rsid w:val="008D072B"/>
    <w:rsid w:val="008D1AC2"/>
    <w:rsid w:val="008D3609"/>
    <w:rsid w:val="008D3C41"/>
    <w:rsid w:val="008D437B"/>
    <w:rsid w:val="008D7495"/>
    <w:rsid w:val="008E0164"/>
    <w:rsid w:val="008E108D"/>
    <w:rsid w:val="008E1302"/>
    <w:rsid w:val="008E1A3B"/>
    <w:rsid w:val="008E37E7"/>
    <w:rsid w:val="008E4735"/>
    <w:rsid w:val="008E485F"/>
    <w:rsid w:val="008E5321"/>
    <w:rsid w:val="008E6781"/>
    <w:rsid w:val="008E6CE7"/>
    <w:rsid w:val="008F0D53"/>
    <w:rsid w:val="008F45B5"/>
    <w:rsid w:val="008F4B6C"/>
    <w:rsid w:val="008F6283"/>
    <w:rsid w:val="008F6B63"/>
    <w:rsid w:val="008F754E"/>
    <w:rsid w:val="00900F11"/>
    <w:rsid w:val="00902A03"/>
    <w:rsid w:val="00903150"/>
    <w:rsid w:val="00904436"/>
    <w:rsid w:val="00907E5B"/>
    <w:rsid w:val="00914444"/>
    <w:rsid w:val="00914EFD"/>
    <w:rsid w:val="009159AC"/>
    <w:rsid w:val="00916069"/>
    <w:rsid w:val="00916896"/>
    <w:rsid w:val="00917B73"/>
    <w:rsid w:val="00920DEB"/>
    <w:rsid w:val="00922680"/>
    <w:rsid w:val="00922824"/>
    <w:rsid w:val="00922996"/>
    <w:rsid w:val="00923409"/>
    <w:rsid w:val="00924198"/>
    <w:rsid w:val="00924385"/>
    <w:rsid w:val="00924910"/>
    <w:rsid w:val="009264F8"/>
    <w:rsid w:val="009271FA"/>
    <w:rsid w:val="009277AB"/>
    <w:rsid w:val="009313FB"/>
    <w:rsid w:val="00933DD2"/>
    <w:rsid w:val="00933FE7"/>
    <w:rsid w:val="009360B0"/>
    <w:rsid w:val="009367CD"/>
    <w:rsid w:val="009379A6"/>
    <w:rsid w:val="00940764"/>
    <w:rsid w:val="009426A4"/>
    <w:rsid w:val="009428D0"/>
    <w:rsid w:val="0094295F"/>
    <w:rsid w:val="00945DCC"/>
    <w:rsid w:val="00946187"/>
    <w:rsid w:val="009466A7"/>
    <w:rsid w:val="00946919"/>
    <w:rsid w:val="00946F3C"/>
    <w:rsid w:val="00952508"/>
    <w:rsid w:val="00955EF0"/>
    <w:rsid w:val="00956A7E"/>
    <w:rsid w:val="00957E43"/>
    <w:rsid w:val="00960863"/>
    <w:rsid w:val="00960FDC"/>
    <w:rsid w:val="00961D2F"/>
    <w:rsid w:val="0096688A"/>
    <w:rsid w:val="00972949"/>
    <w:rsid w:val="00973B7E"/>
    <w:rsid w:val="0097412B"/>
    <w:rsid w:val="00975A95"/>
    <w:rsid w:val="00982558"/>
    <w:rsid w:val="0098508F"/>
    <w:rsid w:val="00987ABD"/>
    <w:rsid w:val="00994275"/>
    <w:rsid w:val="00994BAB"/>
    <w:rsid w:val="00995711"/>
    <w:rsid w:val="00996650"/>
    <w:rsid w:val="009A193D"/>
    <w:rsid w:val="009A320C"/>
    <w:rsid w:val="009A52B8"/>
    <w:rsid w:val="009A5680"/>
    <w:rsid w:val="009A580F"/>
    <w:rsid w:val="009A61DA"/>
    <w:rsid w:val="009A67E9"/>
    <w:rsid w:val="009A7AB0"/>
    <w:rsid w:val="009B2B8B"/>
    <w:rsid w:val="009B358D"/>
    <w:rsid w:val="009B3F90"/>
    <w:rsid w:val="009C22EC"/>
    <w:rsid w:val="009C2868"/>
    <w:rsid w:val="009C38DB"/>
    <w:rsid w:val="009C6DC9"/>
    <w:rsid w:val="009D0222"/>
    <w:rsid w:val="009D6BA7"/>
    <w:rsid w:val="009D74D5"/>
    <w:rsid w:val="009E0DE3"/>
    <w:rsid w:val="009E0E6D"/>
    <w:rsid w:val="009E3CCD"/>
    <w:rsid w:val="009E46A6"/>
    <w:rsid w:val="009E525F"/>
    <w:rsid w:val="009E78B8"/>
    <w:rsid w:val="009F3654"/>
    <w:rsid w:val="009F39EC"/>
    <w:rsid w:val="009F45B7"/>
    <w:rsid w:val="009F4C69"/>
    <w:rsid w:val="009F506B"/>
    <w:rsid w:val="009F62F7"/>
    <w:rsid w:val="009F64A0"/>
    <w:rsid w:val="00A00709"/>
    <w:rsid w:val="00A00EB8"/>
    <w:rsid w:val="00A0141C"/>
    <w:rsid w:val="00A030A6"/>
    <w:rsid w:val="00A05316"/>
    <w:rsid w:val="00A058C4"/>
    <w:rsid w:val="00A05D8F"/>
    <w:rsid w:val="00A06D15"/>
    <w:rsid w:val="00A077C6"/>
    <w:rsid w:val="00A10BD8"/>
    <w:rsid w:val="00A142B3"/>
    <w:rsid w:val="00A145ED"/>
    <w:rsid w:val="00A156A5"/>
    <w:rsid w:val="00A15A09"/>
    <w:rsid w:val="00A162C4"/>
    <w:rsid w:val="00A22FFC"/>
    <w:rsid w:val="00A2329F"/>
    <w:rsid w:val="00A26908"/>
    <w:rsid w:val="00A31CAE"/>
    <w:rsid w:val="00A33BA1"/>
    <w:rsid w:val="00A34B53"/>
    <w:rsid w:val="00A35FAB"/>
    <w:rsid w:val="00A36208"/>
    <w:rsid w:val="00A37B4B"/>
    <w:rsid w:val="00A4103D"/>
    <w:rsid w:val="00A42A17"/>
    <w:rsid w:val="00A473B7"/>
    <w:rsid w:val="00A47AAA"/>
    <w:rsid w:val="00A505EE"/>
    <w:rsid w:val="00A514ED"/>
    <w:rsid w:val="00A529BD"/>
    <w:rsid w:val="00A53C69"/>
    <w:rsid w:val="00A5414E"/>
    <w:rsid w:val="00A55994"/>
    <w:rsid w:val="00A56AE6"/>
    <w:rsid w:val="00A57591"/>
    <w:rsid w:val="00A57DCD"/>
    <w:rsid w:val="00A61DC5"/>
    <w:rsid w:val="00A62477"/>
    <w:rsid w:val="00A63668"/>
    <w:rsid w:val="00A64D6F"/>
    <w:rsid w:val="00A6693C"/>
    <w:rsid w:val="00A72DE6"/>
    <w:rsid w:val="00A749DC"/>
    <w:rsid w:val="00A77391"/>
    <w:rsid w:val="00A810AF"/>
    <w:rsid w:val="00A85B92"/>
    <w:rsid w:val="00A9286A"/>
    <w:rsid w:val="00A95FAC"/>
    <w:rsid w:val="00A9678B"/>
    <w:rsid w:val="00A97917"/>
    <w:rsid w:val="00AA28D9"/>
    <w:rsid w:val="00AA44E4"/>
    <w:rsid w:val="00AB173D"/>
    <w:rsid w:val="00AB6F27"/>
    <w:rsid w:val="00AB7B79"/>
    <w:rsid w:val="00AC0816"/>
    <w:rsid w:val="00AC0E07"/>
    <w:rsid w:val="00AC2E14"/>
    <w:rsid w:val="00AC448D"/>
    <w:rsid w:val="00AC479E"/>
    <w:rsid w:val="00AC5065"/>
    <w:rsid w:val="00AC518B"/>
    <w:rsid w:val="00AC682C"/>
    <w:rsid w:val="00AD1792"/>
    <w:rsid w:val="00AD235A"/>
    <w:rsid w:val="00AD3A24"/>
    <w:rsid w:val="00AD4D99"/>
    <w:rsid w:val="00AD6825"/>
    <w:rsid w:val="00AD7C01"/>
    <w:rsid w:val="00AE1AFA"/>
    <w:rsid w:val="00AE2CEC"/>
    <w:rsid w:val="00AE43E9"/>
    <w:rsid w:val="00AF42B9"/>
    <w:rsid w:val="00AF552B"/>
    <w:rsid w:val="00AF77CC"/>
    <w:rsid w:val="00AF7ADC"/>
    <w:rsid w:val="00B078BC"/>
    <w:rsid w:val="00B1215E"/>
    <w:rsid w:val="00B16489"/>
    <w:rsid w:val="00B16A6B"/>
    <w:rsid w:val="00B171D0"/>
    <w:rsid w:val="00B2063B"/>
    <w:rsid w:val="00B22EAB"/>
    <w:rsid w:val="00B23E73"/>
    <w:rsid w:val="00B246C2"/>
    <w:rsid w:val="00B317ED"/>
    <w:rsid w:val="00B32B7F"/>
    <w:rsid w:val="00B3546C"/>
    <w:rsid w:val="00B36321"/>
    <w:rsid w:val="00B37759"/>
    <w:rsid w:val="00B40599"/>
    <w:rsid w:val="00B409AD"/>
    <w:rsid w:val="00B41C79"/>
    <w:rsid w:val="00B448FF"/>
    <w:rsid w:val="00B44FCB"/>
    <w:rsid w:val="00B456DD"/>
    <w:rsid w:val="00B4663D"/>
    <w:rsid w:val="00B51CF7"/>
    <w:rsid w:val="00B5258A"/>
    <w:rsid w:val="00B53F66"/>
    <w:rsid w:val="00B54C13"/>
    <w:rsid w:val="00B558BE"/>
    <w:rsid w:val="00B575C6"/>
    <w:rsid w:val="00B57760"/>
    <w:rsid w:val="00B60010"/>
    <w:rsid w:val="00B60248"/>
    <w:rsid w:val="00B61271"/>
    <w:rsid w:val="00B616FE"/>
    <w:rsid w:val="00B61CDB"/>
    <w:rsid w:val="00B6226F"/>
    <w:rsid w:val="00B64557"/>
    <w:rsid w:val="00B64695"/>
    <w:rsid w:val="00B65AD8"/>
    <w:rsid w:val="00B71EC7"/>
    <w:rsid w:val="00B778DE"/>
    <w:rsid w:val="00B80E52"/>
    <w:rsid w:val="00B812BE"/>
    <w:rsid w:val="00B812F5"/>
    <w:rsid w:val="00B8185E"/>
    <w:rsid w:val="00B82BB8"/>
    <w:rsid w:val="00B8520E"/>
    <w:rsid w:val="00B85FA1"/>
    <w:rsid w:val="00B862BC"/>
    <w:rsid w:val="00B87617"/>
    <w:rsid w:val="00B9013A"/>
    <w:rsid w:val="00B92B85"/>
    <w:rsid w:val="00B92E55"/>
    <w:rsid w:val="00B9506C"/>
    <w:rsid w:val="00B959AC"/>
    <w:rsid w:val="00B96AA7"/>
    <w:rsid w:val="00B971D3"/>
    <w:rsid w:val="00B97D33"/>
    <w:rsid w:val="00BA1F4C"/>
    <w:rsid w:val="00BA268A"/>
    <w:rsid w:val="00BA3B45"/>
    <w:rsid w:val="00BA6987"/>
    <w:rsid w:val="00BA73B3"/>
    <w:rsid w:val="00BA7809"/>
    <w:rsid w:val="00BA7AC1"/>
    <w:rsid w:val="00BB0752"/>
    <w:rsid w:val="00BB0A10"/>
    <w:rsid w:val="00BB2DE6"/>
    <w:rsid w:val="00BB3321"/>
    <w:rsid w:val="00BB42EC"/>
    <w:rsid w:val="00BB4472"/>
    <w:rsid w:val="00BB523F"/>
    <w:rsid w:val="00BB6AEE"/>
    <w:rsid w:val="00BB6CE3"/>
    <w:rsid w:val="00BC28E2"/>
    <w:rsid w:val="00BC2D78"/>
    <w:rsid w:val="00BC5153"/>
    <w:rsid w:val="00BC644A"/>
    <w:rsid w:val="00BD0C13"/>
    <w:rsid w:val="00BD0E93"/>
    <w:rsid w:val="00BD20A6"/>
    <w:rsid w:val="00BD20F9"/>
    <w:rsid w:val="00BD27D7"/>
    <w:rsid w:val="00BD287F"/>
    <w:rsid w:val="00BD5323"/>
    <w:rsid w:val="00BD5988"/>
    <w:rsid w:val="00BD5FB2"/>
    <w:rsid w:val="00BD74B3"/>
    <w:rsid w:val="00BE1134"/>
    <w:rsid w:val="00BE315D"/>
    <w:rsid w:val="00BE7A4C"/>
    <w:rsid w:val="00BF0861"/>
    <w:rsid w:val="00BF1994"/>
    <w:rsid w:val="00BF3AAF"/>
    <w:rsid w:val="00BF5A9D"/>
    <w:rsid w:val="00BF6C54"/>
    <w:rsid w:val="00BF7319"/>
    <w:rsid w:val="00C0013B"/>
    <w:rsid w:val="00C05F92"/>
    <w:rsid w:val="00C06A98"/>
    <w:rsid w:val="00C0712A"/>
    <w:rsid w:val="00C077A9"/>
    <w:rsid w:val="00C10452"/>
    <w:rsid w:val="00C11931"/>
    <w:rsid w:val="00C132D6"/>
    <w:rsid w:val="00C136A0"/>
    <w:rsid w:val="00C13BCD"/>
    <w:rsid w:val="00C20F49"/>
    <w:rsid w:val="00C21A00"/>
    <w:rsid w:val="00C21BA0"/>
    <w:rsid w:val="00C22961"/>
    <w:rsid w:val="00C23E9D"/>
    <w:rsid w:val="00C23F9B"/>
    <w:rsid w:val="00C24C55"/>
    <w:rsid w:val="00C252A7"/>
    <w:rsid w:val="00C26D80"/>
    <w:rsid w:val="00C2744E"/>
    <w:rsid w:val="00C31784"/>
    <w:rsid w:val="00C33734"/>
    <w:rsid w:val="00C4009E"/>
    <w:rsid w:val="00C411D0"/>
    <w:rsid w:val="00C42DA7"/>
    <w:rsid w:val="00C52A88"/>
    <w:rsid w:val="00C53BBE"/>
    <w:rsid w:val="00C54491"/>
    <w:rsid w:val="00C54619"/>
    <w:rsid w:val="00C54813"/>
    <w:rsid w:val="00C56471"/>
    <w:rsid w:val="00C566A0"/>
    <w:rsid w:val="00C57107"/>
    <w:rsid w:val="00C61409"/>
    <w:rsid w:val="00C624CD"/>
    <w:rsid w:val="00C64AB5"/>
    <w:rsid w:val="00C6759B"/>
    <w:rsid w:val="00C70827"/>
    <w:rsid w:val="00C72A73"/>
    <w:rsid w:val="00C74DDA"/>
    <w:rsid w:val="00C74EE8"/>
    <w:rsid w:val="00C75FB7"/>
    <w:rsid w:val="00C771C2"/>
    <w:rsid w:val="00C77B32"/>
    <w:rsid w:val="00C8047E"/>
    <w:rsid w:val="00C80CDC"/>
    <w:rsid w:val="00C81D5F"/>
    <w:rsid w:val="00C82187"/>
    <w:rsid w:val="00C84470"/>
    <w:rsid w:val="00C86F70"/>
    <w:rsid w:val="00C87E5F"/>
    <w:rsid w:val="00C90A5D"/>
    <w:rsid w:val="00C95AC9"/>
    <w:rsid w:val="00CA1CE1"/>
    <w:rsid w:val="00CA1EEE"/>
    <w:rsid w:val="00CA22A0"/>
    <w:rsid w:val="00CA4C19"/>
    <w:rsid w:val="00CA53A4"/>
    <w:rsid w:val="00CB1C44"/>
    <w:rsid w:val="00CB78E0"/>
    <w:rsid w:val="00CB7ED0"/>
    <w:rsid w:val="00CC072E"/>
    <w:rsid w:val="00CC0850"/>
    <w:rsid w:val="00CC386A"/>
    <w:rsid w:val="00CC3A86"/>
    <w:rsid w:val="00CC4997"/>
    <w:rsid w:val="00CC665A"/>
    <w:rsid w:val="00CD0EF9"/>
    <w:rsid w:val="00CD181B"/>
    <w:rsid w:val="00CD3199"/>
    <w:rsid w:val="00CD5660"/>
    <w:rsid w:val="00CD583C"/>
    <w:rsid w:val="00CD6451"/>
    <w:rsid w:val="00CD7EF2"/>
    <w:rsid w:val="00CE0460"/>
    <w:rsid w:val="00CE067B"/>
    <w:rsid w:val="00CE73FA"/>
    <w:rsid w:val="00CF0FAF"/>
    <w:rsid w:val="00CF1A23"/>
    <w:rsid w:val="00CF1A5D"/>
    <w:rsid w:val="00CF1D3F"/>
    <w:rsid w:val="00CF36E2"/>
    <w:rsid w:val="00CF422D"/>
    <w:rsid w:val="00CF6B98"/>
    <w:rsid w:val="00CF78AE"/>
    <w:rsid w:val="00D02991"/>
    <w:rsid w:val="00D02B27"/>
    <w:rsid w:val="00D03163"/>
    <w:rsid w:val="00D032DC"/>
    <w:rsid w:val="00D038E7"/>
    <w:rsid w:val="00D0458C"/>
    <w:rsid w:val="00D05E1C"/>
    <w:rsid w:val="00D0633E"/>
    <w:rsid w:val="00D1296C"/>
    <w:rsid w:val="00D14922"/>
    <w:rsid w:val="00D14DB0"/>
    <w:rsid w:val="00D16A5F"/>
    <w:rsid w:val="00D17B02"/>
    <w:rsid w:val="00D23839"/>
    <w:rsid w:val="00D25338"/>
    <w:rsid w:val="00D2576B"/>
    <w:rsid w:val="00D328E8"/>
    <w:rsid w:val="00D33B87"/>
    <w:rsid w:val="00D35CD0"/>
    <w:rsid w:val="00D35D7C"/>
    <w:rsid w:val="00D36EC8"/>
    <w:rsid w:val="00D4097A"/>
    <w:rsid w:val="00D4287B"/>
    <w:rsid w:val="00D45CAE"/>
    <w:rsid w:val="00D514A1"/>
    <w:rsid w:val="00D521D0"/>
    <w:rsid w:val="00D57365"/>
    <w:rsid w:val="00D61494"/>
    <w:rsid w:val="00D6189B"/>
    <w:rsid w:val="00D6340C"/>
    <w:rsid w:val="00D70BFD"/>
    <w:rsid w:val="00D72AC2"/>
    <w:rsid w:val="00D754C2"/>
    <w:rsid w:val="00D76E6A"/>
    <w:rsid w:val="00D772A3"/>
    <w:rsid w:val="00D82405"/>
    <w:rsid w:val="00D83D8F"/>
    <w:rsid w:val="00D84293"/>
    <w:rsid w:val="00D90A5D"/>
    <w:rsid w:val="00D90BC3"/>
    <w:rsid w:val="00D90D26"/>
    <w:rsid w:val="00D954ED"/>
    <w:rsid w:val="00D959CE"/>
    <w:rsid w:val="00D95FF9"/>
    <w:rsid w:val="00D96035"/>
    <w:rsid w:val="00D96B15"/>
    <w:rsid w:val="00DA25C6"/>
    <w:rsid w:val="00DA3162"/>
    <w:rsid w:val="00DA360D"/>
    <w:rsid w:val="00DA4EFF"/>
    <w:rsid w:val="00DB0A1B"/>
    <w:rsid w:val="00DB2F3D"/>
    <w:rsid w:val="00DB35C0"/>
    <w:rsid w:val="00DB4ED5"/>
    <w:rsid w:val="00DB599D"/>
    <w:rsid w:val="00DC07F2"/>
    <w:rsid w:val="00DC2CEE"/>
    <w:rsid w:val="00DC37F6"/>
    <w:rsid w:val="00DC5398"/>
    <w:rsid w:val="00DC68A9"/>
    <w:rsid w:val="00DD1BC8"/>
    <w:rsid w:val="00DD2D56"/>
    <w:rsid w:val="00DD391B"/>
    <w:rsid w:val="00DD3CBC"/>
    <w:rsid w:val="00DD3FA7"/>
    <w:rsid w:val="00DD5F0F"/>
    <w:rsid w:val="00DD6C04"/>
    <w:rsid w:val="00DD7A4A"/>
    <w:rsid w:val="00DE0B78"/>
    <w:rsid w:val="00DE0C7B"/>
    <w:rsid w:val="00DE38CE"/>
    <w:rsid w:val="00DE3AA5"/>
    <w:rsid w:val="00DE6A12"/>
    <w:rsid w:val="00DE744F"/>
    <w:rsid w:val="00DF285F"/>
    <w:rsid w:val="00DF4D41"/>
    <w:rsid w:val="00DF6F23"/>
    <w:rsid w:val="00E00CF2"/>
    <w:rsid w:val="00E0211B"/>
    <w:rsid w:val="00E11AC5"/>
    <w:rsid w:val="00E128F8"/>
    <w:rsid w:val="00E12ECF"/>
    <w:rsid w:val="00E12F0E"/>
    <w:rsid w:val="00E136EF"/>
    <w:rsid w:val="00E14634"/>
    <w:rsid w:val="00E14F6C"/>
    <w:rsid w:val="00E16520"/>
    <w:rsid w:val="00E2062E"/>
    <w:rsid w:val="00E2167D"/>
    <w:rsid w:val="00E24B7B"/>
    <w:rsid w:val="00E302E0"/>
    <w:rsid w:val="00E304AA"/>
    <w:rsid w:val="00E31C37"/>
    <w:rsid w:val="00E324A0"/>
    <w:rsid w:val="00E35C0E"/>
    <w:rsid w:val="00E37FBA"/>
    <w:rsid w:val="00E405EF"/>
    <w:rsid w:val="00E410A6"/>
    <w:rsid w:val="00E41A29"/>
    <w:rsid w:val="00E44058"/>
    <w:rsid w:val="00E53504"/>
    <w:rsid w:val="00E61466"/>
    <w:rsid w:val="00E624E1"/>
    <w:rsid w:val="00E66522"/>
    <w:rsid w:val="00E6763F"/>
    <w:rsid w:val="00E70972"/>
    <w:rsid w:val="00E70EC7"/>
    <w:rsid w:val="00E72272"/>
    <w:rsid w:val="00E73377"/>
    <w:rsid w:val="00E7665C"/>
    <w:rsid w:val="00E82549"/>
    <w:rsid w:val="00E82C57"/>
    <w:rsid w:val="00E833E4"/>
    <w:rsid w:val="00E83836"/>
    <w:rsid w:val="00E8729F"/>
    <w:rsid w:val="00E873DA"/>
    <w:rsid w:val="00E87E58"/>
    <w:rsid w:val="00E91C0E"/>
    <w:rsid w:val="00E91D7B"/>
    <w:rsid w:val="00E91FA8"/>
    <w:rsid w:val="00E925A2"/>
    <w:rsid w:val="00E93255"/>
    <w:rsid w:val="00E97322"/>
    <w:rsid w:val="00E97C97"/>
    <w:rsid w:val="00EA01CA"/>
    <w:rsid w:val="00EA01D0"/>
    <w:rsid w:val="00EA0B79"/>
    <w:rsid w:val="00EA48BA"/>
    <w:rsid w:val="00EA6B7A"/>
    <w:rsid w:val="00EB4AD9"/>
    <w:rsid w:val="00EB5C3B"/>
    <w:rsid w:val="00EB7261"/>
    <w:rsid w:val="00EC13F9"/>
    <w:rsid w:val="00EC2B41"/>
    <w:rsid w:val="00EC3FF5"/>
    <w:rsid w:val="00EC5E6C"/>
    <w:rsid w:val="00ED172B"/>
    <w:rsid w:val="00ED4133"/>
    <w:rsid w:val="00EE18FB"/>
    <w:rsid w:val="00EE5D92"/>
    <w:rsid w:val="00EE72DB"/>
    <w:rsid w:val="00EF00DA"/>
    <w:rsid w:val="00EF0CBD"/>
    <w:rsid w:val="00EF2E95"/>
    <w:rsid w:val="00EF4A2D"/>
    <w:rsid w:val="00EF60AF"/>
    <w:rsid w:val="00F03696"/>
    <w:rsid w:val="00F065D7"/>
    <w:rsid w:val="00F06CBB"/>
    <w:rsid w:val="00F10403"/>
    <w:rsid w:val="00F11B0B"/>
    <w:rsid w:val="00F11BDE"/>
    <w:rsid w:val="00F15586"/>
    <w:rsid w:val="00F1568A"/>
    <w:rsid w:val="00F1702B"/>
    <w:rsid w:val="00F209B3"/>
    <w:rsid w:val="00F2120F"/>
    <w:rsid w:val="00F21C06"/>
    <w:rsid w:val="00F234E0"/>
    <w:rsid w:val="00F237CC"/>
    <w:rsid w:val="00F27778"/>
    <w:rsid w:val="00F30621"/>
    <w:rsid w:val="00F3534C"/>
    <w:rsid w:val="00F35E27"/>
    <w:rsid w:val="00F36884"/>
    <w:rsid w:val="00F41911"/>
    <w:rsid w:val="00F41C58"/>
    <w:rsid w:val="00F443F8"/>
    <w:rsid w:val="00F44614"/>
    <w:rsid w:val="00F47F4F"/>
    <w:rsid w:val="00F52780"/>
    <w:rsid w:val="00F54B73"/>
    <w:rsid w:val="00F550E8"/>
    <w:rsid w:val="00F579A3"/>
    <w:rsid w:val="00F600A7"/>
    <w:rsid w:val="00F60232"/>
    <w:rsid w:val="00F60E26"/>
    <w:rsid w:val="00F630E4"/>
    <w:rsid w:val="00F63A7C"/>
    <w:rsid w:val="00F646CE"/>
    <w:rsid w:val="00F6478C"/>
    <w:rsid w:val="00F65488"/>
    <w:rsid w:val="00F77C10"/>
    <w:rsid w:val="00F8281B"/>
    <w:rsid w:val="00F832B5"/>
    <w:rsid w:val="00F83A20"/>
    <w:rsid w:val="00F86182"/>
    <w:rsid w:val="00F87265"/>
    <w:rsid w:val="00F9528E"/>
    <w:rsid w:val="00F959ED"/>
    <w:rsid w:val="00F963F8"/>
    <w:rsid w:val="00F96EF6"/>
    <w:rsid w:val="00F97279"/>
    <w:rsid w:val="00FA0CE9"/>
    <w:rsid w:val="00FA1999"/>
    <w:rsid w:val="00FA1D2D"/>
    <w:rsid w:val="00FA2749"/>
    <w:rsid w:val="00FA4874"/>
    <w:rsid w:val="00FA4F76"/>
    <w:rsid w:val="00FA5855"/>
    <w:rsid w:val="00FA5F05"/>
    <w:rsid w:val="00FA72ED"/>
    <w:rsid w:val="00FA7344"/>
    <w:rsid w:val="00FA7546"/>
    <w:rsid w:val="00FB3A4C"/>
    <w:rsid w:val="00FB4150"/>
    <w:rsid w:val="00FB44EC"/>
    <w:rsid w:val="00FC3175"/>
    <w:rsid w:val="00FC4583"/>
    <w:rsid w:val="00FC4A9B"/>
    <w:rsid w:val="00FC5E64"/>
    <w:rsid w:val="00FC7353"/>
    <w:rsid w:val="00FC75D9"/>
    <w:rsid w:val="00FC7874"/>
    <w:rsid w:val="00FD1875"/>
    <w:rsid w:val="00FD1DE7"/>
    <w:rsid w:val="00FD2DEE"/>
    <w:rsid w:val="00FD345F"/>
    <w:rsid w:val="00FD570B"/>
    <w:rsid w:val="00FD66A7"/>
    <w:rsid w:val="00FE55C6"/>
    <w:rsid w:val="00FE597C"/>
    <w:rsid w:val="00FF028A"/>
    <w:rsid w:val="00FF084A"/>
    <w:rsid w:val="00FF0987"/>
    <w:rsid w:val="00FF251E"/>
    <w:rsid w:val="00FF34BF"/>
    <w:rsid w:val="00FF46C4"/>
    <w:rsid w:val="00FF478E"/>
    <w:rsid w:val="00FF5725"/>
    <w:rsid w:val="00FF6E3F"/>
    <w:rsid w:val="00FF7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7" w:uiPriority="39"/>
    <w:lsdException w:name="toc 8"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A0A94"/>
    <w:pPr>
      <w:spacing w:after="120" w:line="240" w:lineRule="atLeast"/>
    </w:pPr>
    <w:rPr>
      <w:rFonts w:ascii="Trebuchet MS" w:eastAsia="ヒラギノ角ゴ Pro W3" w:hAnsi="Trebuchet MS"/>
      <w:color w:val="000000"/>
      <w:szCs w:val="24"/>
      <w:lang w:val="en-GB"/>
    </w:rPr>
  </w:style>
  <w:style w:type="paragraph" w:styleId="Heading1">
    <w:name w:val="heading 1"/>
    <w:next w:val="Body"/>
    <w:qFormat/>
    <w:rsid w:val="00D83D8F"/>
    <w:pPr>
      <w:keepNext/>
      <w:numPr>
        <w:numId w:val="60"/>
      </w:numPr>
      <w:spacing w:before="240" w:after="240"/>
      <w:outlineLvl w:val="0"/>
    </w:pPr>
    <w:rPr>
      <w:rFonts w:ascii="Helvetica" w:eastAsia="ヒラギノ角ゴ Pro W3" w:hAnsi="Helvetica"/>
      <w:b/>
      <w:color w:val="000000"/>
      <w:sz w:val="36"/>
    </w:rPr>
  </w:style>
  <w:style w:type="paragraph" w:styleId="Heading2">
    <w:name w:val="heading 2"/>
    <w:next w:val="Body"/>
    <w:qFormat/>
    <w:rsid w:val="008A0A94"/>
    <w:pPr>
      <w:keepNext/>
      <w:outlineLvl w:val="1"/>
    </w:pPr>
    <w:rPr>
      <w:rFonts w:ascii="Helvetica" w:eastAsia="ヒラギノ角ゴ Pro W3" w:hAnsi="Helvetica"/>
      <w:b/>
      <w:color w:val="000000"/>
      <w:sz w:val="24"/>
    </w:rPr>
  </w:style>
  <w:style w:type="paragraph" w:styleId="Heading3">
    <w:name w:val="heading 3"/>
    <w:next w:val="Body"/>
    <w:autoRedefine/>
    <w:qFormat/>
    <w:rsid w:val="008A0A94"/>
    <w:pPr>
      <w:keepNext/>
      <w:outlineLvl w:val="2"/>
    </w:pPr>
    <w:rPr>
      <w:rFonts w:ascii="Helvetica" w:eastAsia="ヒラギノ角ゴ Pro W3" w:hAnsi="Helvetica"/>
      <w:b/>
      <w:color w:val="000000"/>
      <w:sz w:val="24"/>
    </w:rPr>
  </w:style>
  <w:style w:type="paragraph" w:styleId="Heading4">
    <w:name w:val="heading 4"/>
    <w:next w:val="Body"/>
    <w:qFormat/>
    <w:rsid w:val="008A0A94"/>
    <w:pPr>
      <w:keepNext/>
      <w:outlineLvl w:val="3"/>
    </w:pPr>
    <w:rPr>
      <w:rFonts w:ascii="Helvetica" w:eastAsia="ヒラギノ角ゴ Pro W3" w:hAnsi="Helvetica"/>
      <w:b/>
      <w:color w:val="000000"/>
      <w:sz w:val="24"/>
    </w:rPr>
  </w:style>
  <w:style w:type="paragraph" w:styleId="Heading5">
    <w:name w:val="heading 5"/>
    <w:next w:val="Body"/>
    <w:qFormat/>
    <w:rsid w:val="008A0A94"/>
    <w:pPr>
      <w:keepNext/>
      <w:outlineLvl w:val="4"/>
    </w:pPr>
    <w:rPr>
      <w:rFonts w:ascii="Helvetica" w:eastAsia="ヒラギノ角ゴ Pro W3" w:hAnsi="Helvetica"/>
      <w:b/>
      <w:color w:val="000000"/>
      <w:sz w:val="24"/>
    </w:rPr>
  </w:style>
  <w:style w:type="paragraph" w:styleId="Heading6">
    <w:name w:val="heading 6"/>
    <w:next w:val="Body"/>
    <w:qFormat/>
    <w:rsid w:val="008A0A94"/>
    <w:pPr>
      <w:keepNext/>
      <w:outlineLvl w:val="5"/>
    </w:pPr>
    <w:rPr>
      <w:rFonts w:ascii="Helvetica" w:eastAsia="ヒラギノ角ゴ Pro W3" w:hAnsi="Helvetica"/>
      <w:b/>
      <w:color w:val="000000"/>
      <w:sz w:val="24"/>
    </w:rPr>
  </w:style>
  <w:style w:type="paragraph" w:styleId="Heading7">
    <w:name w:val="heading 7"/>
    <w:next w:val="Body"/>
    <w:qFormat/>
    <w:rsid w:val="008A0A94"/>
    <w:pPr>
      <w:keepNext/>
      <w:outlineLvl w:val="6"/>
    </w:pPr>
    <w:rPr>
      <w:rFonts w:ascii="Helvetica" w:eastAsia="ヒラギノ角ゴ Pro W3" w:hAnsi="Helvetica"/>
      <w:b/>
      <w:color w:val="000000"/>
      <w:sz w:val="24"/>
    </w:rPr>
  </w:style>
  <w:style w:type="paragraph" w:styleId="Heading8">
    <w:name w:val="heading 8"/>
    <w:next w:val="Body"/>
    <w:autoRedefine/>
    <w:qFormat/>
    <w:rsid w:val="008A0A94"/>
    <w:pPr>
      <w:keepNext/>
      <w:outlineLvl w:val="7"/>
    </w:pPr>
    <w:rPr>
      <w:rFonts w:ascii="Helvetica" w:eastAsia="ヒラギノ角ゴ Pro W3" w:hAnsi="Helvetica"/>
      <w:b/>
      <w:color w:val="000000"/>
      <w:sz w:val="24"/>
    </w:rPr>
  </w:style>
  <w:style w:type="paragraph" w:styleId="Heading9">
    <w:name w:val="heading 9"/>
    <w:next w:val="Body"/>
    <w:qFormat/>
    <w:rsid w:val="008A0A94"/>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1">
    <w:name w:val="Footer1"/>
    <w:rsid w:val="008A0A94"/>
    <w:pPr>
      <w:tabs>
        <w:tab w:val="center" w:pos="4320"/>
        <w:tab w:val="right" w:pos="8640"/>
      </w:tabs>
      <w:spacing w:after="120" w:line="240" w:lineRule="atLeast"/>
    </w:pPr>
    <w:rPr>
      <w:rFonts w:ascii="Trebuchet MS" w:eastAsia="ヒラギノ角ゴ Pro W3" w:hAnsi="Trebuchet MS"/>
      <w:color w:val="000000"/>
      <w:lang w:val="en-GB"/>
    </w:rPr>
  </w:style>
  <w:style w:type="paragraph" w:customStyle="1" w:styleId="Header1">
    <w:name w:val="Header1"/>
    <w:rsid w:val="008A0A94"/>
    <w:pPr>
      <w:tabs>
        <w:tab w:val="center" w:pos="4320"/>
        <w:tab w:val="right" w:pos="8640"/>
      </w:tabs>
      <w:spacing w:after="120" w:line="240" w:lineRule="atLeast"/>
    </w:pPr>
    <w:rPr>
      <w:rFonts w:ascii="Trebuchet MS" w:eastAsia="ヒラギノ角ゴ Pro W3" w:hAnsi="Trebuchet MS"/>
      <w:color w:val="000000"/>
      <w:lang w:val="en-GB"/>
    </w:rPr>
  </w:style>
  <w:style w:type="paragraph" w:customStyle="1" w:styleId="DocTitle">
    <w:name w:val="Doc Title"/>
    <w:rsid w:val="00283175"/>
    <w:pPr>
      <w:spacing w:before="4440" w:after="120" w:line="240" w:lineRule="atLeast"/>
      <w:jc w:val="right"/>
    </w:pPr>
    <w:rPr>
      <w:rFonts w:ascii="Arial Narrow" w:eastAsia="ヒラギノ角ゴ Pro W3" w:hAnsi="Arial Narrow"/>
      <w:b/>
      <w:i/>
      <w:color w:val="262626"/>
      <w:sz w:val="40"/>
      <w:lang w:val="en-GB"/>
    </w:rPr>
  </w:style>
  <w:style w:type="paragraph" w:customStyle="1" w:styleId="DocSubject">
    <w:name w:val="Doc Subject"/>
    <w:rsid w:val="008A0A94"/>
    <w:pPr>
      <w:spacing w:after="120" w:line="240" w:lineRule="atLeast"/>
      <w:jc w:val="right"/>
    </w:pPr>
    <w:rPr>
      <w:rFonts w:ascii="Arial Narrow" w:eastAsia="ヒラギノ角ゴ Pro W3" w:hAnsi="Arial Narrow"/>
      <w:i/>
      <w:color w:val="6C6C6C"/>
      <w:sz w:val="36"/>
      <w:lang w:val="en-GB"/>
    </w:rPr>
  </w:style>
  <w:style w:type="character" w:customStyle="1" w:styleId="Hyperlink1">
    <w:name w:val="Hyperlink1"/>
    <w:rsid w:val="008A0A94"/>
    <w:rPr>
      <w:rFonts w:ascii="Trebuchet MS" w:eastAsia="ヒラギノ角ゴ Pro W3" w:hAnsi="Trebuchet MS"/>
      <w:b w:val="0"/>
      <w:i w:val="0"/>
      <w:color w:val="0000FF"/>
      <w:sz w:val="18"/>
      <w:u w:val="single"/>
    </w:rPr>
  </w:style>
  <w:style w:type="numbering" w:customStyle="1" w:styleId="List210">
    <w:name w:val="List 210"/>
    <w:rsid w:val="008A0A94"/>
    <w:pPr>
      <w:numPr>
        <w:numId w:val="1"/>
      </w:numPr>
    </w:pPr>
  </w:style>
  <w:style w:type="paragraph" w:customStyle="1" w:styleId="FreeForm">
    <w:name w:val="Free Form"/>
    <w:rsid w:val="008A0A94"/>
    <w:rPr>
      <w:rFonts w:eastAsia="ヒラギノ角ゴ Pro W3"/>
      <w:color w:val="000000"/>
    </w:rPr>
  </w:style>
  <w:style w:type="paragraph" w:customStyle="1" w:styleId="TitleA">
    <w:name w:val="Title A"/>
    <w:next w:val="Normal"/>
    <w:rsid w:val="008A0A94"/>
    <w:pPr>
      <w:spacing w:before="360" w:after="240" w:line="240" w:lineRule="atLeast"/>
      <w:outlineLvl w:val="0"/>
    </w:pPr>
    <w:rPr>
      <w:rFonts w:ascii="Arial Narrow" w:eastAsia="ヒラギノ角ゴ Pro W3" w:hAnsi="Arial Narrow"/>
      <w:b/>
      <w:caps/>
      <w:color w:val="262626"/>
      <w:kern w:val="28"/>
      <w:sz w:val="32"/>
      <w:lang w:val="en-GB"/>
    </w:rPr>
  </w:style>
  <w:style w:type="paragraph" w:customStyle="1" w:styleId="TOC11">
    <w:name w:val="TOC 11"/>
    <w:rsid w:val="008A0A94"/>
    <w:pPr>
      <w:tabs>
        <w:tab w:val="right" w:leader="dot" w:pos="13501"/>
      </w:tabs>
      <w:spacing w:before="240"/>
      <w:ind w:left="720"/>
      <w:outlineLvl w:val="0"/>
    </w:pPr>
    <w:rPr>
      <w:rFonts w:ascii="Helvetica" w:eastAsia="ヒラギノ角ゴ Pro W3" w:hAnsi="Helvetica"/>
      <w:b/>
      <w:i/>
      <w:color w:val="000000"/>
      <w:sz w:val="24"/>
    </w:rPr>
  </w:style>
  <w:style w:type="paragraph" w:customStyle="1" w:styleId="TOC21">
    <w:name w:val="TOC 21"/>
    <w:next w:val="Normal"/>
    <w:rsid w:val="008A0A94"/>
    <w:pPr>
      <w:tabs>
        <w:tab w:val="left" w:pos="400"/>
        <w:tab w:val="right" w:leader="dot" w:pos="9019"/>
      </w:tabs>
      <w:spacing w:after="120" w:line="240" w:lineRule="atLeast"/>
      <w:outlineLvl w:val="0"/>
    </w:pPr>
    <w:rPr>
      <w:rFonts w:ascii="Trebuchet MS" w:eastAsia="ヒラギノ角ゴ Pro W3" w:hAnsi="Trebuchet MS"/>
      <w:b/>
      <w:color w:val="000000"/>
    </w:rPr>
  </w:style>
  <w:style w:type="paragraph" w:customStyle="1" w:styleId="TOC31">
    <w:name w:val="TOC 31"/>
    <w:basedOn w:val="TOC2Para"/>
    <w:next w:val="Normal"/>
    <w:rsid w:val="008A0A94"/>
    <w:pPr>
      <w:tabs>
        <w:tab w:val="clear" w:pos="13491"/>
        <w:tab w:val="left" w:pos="800"/>
        <w:tab w:val="right" w:leader="dot" w:pos="13481"/>
      </w:tabs>
    </w:pPr>
  </w:style>
  <w:style w:type="paragraph" w:customStyle="1" w:styleId="TOC2Para">
    <w:name w:val="TOC 2 Para"/>
    <w:next w:val="Normal"/>
    <w:rsid w:val="008A0A94"/>
    <w:pPr>
      <w:tabs>
        <w:tab w:val="right" w:leader="dot" w:pos="13491"/>
      </w:tabs>
      <w:spacing w:after="120" w:line="240" w:lineRule="atLeast"/>
      <w:ind w:left="200"/>
      <w:outlineLvl w:val="0"/>
    </w:pPr>
    <w:rPr>
      <w:rFonts w:ascii="Trebuchet MS" w:eastAsia="ヒラギノ角ゴ Pro W3" w:hAnsi="Trebuchet MS"/>
      <w:color w:val="000000"/>
      <w:lang w:val="en-GB"/>
    </w:rPr>
  </w:style>
  <w:style w:type="paragraph" w:customStyle="1" w:styleId="TOC41">
    <w:name w:val="TOC 41"/>
    <w:basedOn w:val="TOC3Para"/>
    <w:next w:val="Normal"/>
    <w:rsid w:val="008A0A94"/>
    <w:pPr>
      <w:tabs>
        <w:tab w:val="clear" w:pos="13491"/>
        <w:tab w:val="left" w:pos="1100"/>
        <w:tab w:val="right" w:leader="dot" w:pos="13481"/>
      </w:tabs>
    </w:pPr>
  </w:style>
  <w:style w:type="paragraph" w:customStyle="1" w:styleId="TOC3Para">
    <w:name w:val="TOC 3 Para"/>
    <w:next w:val="Normal"/>
    <w:rsid w:val="008A0A94"/>
    <w:pPr>
      <w:tabs>
        <w:tab w:val="right" w:leader="dot" w:pos="13491"/>
      </w:tabs>
      <w:spacing w:after="120" w:line="240" w:lineRule="atLeast"/>
      <w:ind w:left="400"/>
      <w:outlineLvl w:val="0"/>
    </w:pPr>
    <w:rPr>
      <w:rFonts w:ascii="Trebuchet MS" w:eastAsia="ヒラギノ角ゴ Pro W3" w:hAnsi="Trebuchet MS"/>
      <w:color w:val="000000"/>
      <w:lang w:val="en-GB"/>
    </w:rPr>
  </w:style>
  <w:style w:type="paragraph" w:customStyle="1" w:styleId="TOC51">
    <w:name w:val="TOC 51"/>
    <w:basedOn w:val="TOC5Para"/>
    <w:next w:val="Normal"/>
    <w:rsid w:val="008A0A94"/>
    <w:pPr>
      <w:tabs>
        <w:tab w:val="clear" w:pos="13491"/>
        <w:tab w:val="left" w:pos="1943"/>
        <w:tab w:val="right" w:leader="dot" w:pos="13481"/>
      </w:tabs>
    </w:pPr>
  </w:style>
  <w:style w:type="paragraph" w:customStyle="1" w:styleId="TOC5Para">
    <w:name w:val="TOC 5 Para"/>
    <w:next w:val="Normal"/>
    <w:rsid w:val="008A0A94"/>
    <w:pPr>
      <w:tabs>
        <w:tab w:val="right" w:leader="dot" w:pos="13491"/>
      </w:tabs>
      <w:spacing w:after="120" w:line="240" w:lineRule="atLeast"/>
      <w:ind w:left="800"/>
      <w:outlineLvl w:val="0"/>
    </w:pPr>
    <w:rPr>
      <w:rFonts w:ascii="Trebuchet MS" w:eastAsia="ヒラギノ角ゴ Pro W3" w:hAnsi="Trebuchet MS"/>
      <w:color w:val="000000"/>
      <w:lang w:val="en-GB"/>
    </w:rPr>
  </w:style>
  <w:style w:type="paragraph" w:customStyle="1" w:styleId="TOC61">
    <w:name w:val="TOC 61"/>
    <w:rsid w:val="008A0A94"/>
    <w:pPr>
      <w:tabs>
        <w:tab w:val="right" w:leader="dot" w:pos="13501"/>
      </w:tabs>
      <w:spacing w:before="240" w:after="60"/>
      <w:ind w:left="360"/>
      <w:outlineLvl w:val="0"/>
    </w:pPr>
    <w:rPr>
      <w:rFonts w:ascii="Helvetica" w:eastAsia="ヒラギノ角ゴ Pro W3" w:hAnsi="Helvetica"/>
      <w:b/>
      <w:color w:val="000000"/>
      <w:sz w:val="28"/>
    </w:rPr>
  </w:style>
  <w:style w:type="paragraph" w:customStyle="1" w:styleId="TOC71">
    <w:name w:val="TOC 71"/>
    <w:rsid w:val="008A0A94"/>
    <w:pPr>
      <w:tabs>
        <w:tab w:val="right" w:leader="dot" w:pos="13501"/>
      </w:tabs>
      <w:spacing w:before="240" w:after="60"/>
      <w:outlineLvl w:val="0"/>
    </w:pPr>
    <w:rPr>
      <w:rFonts w:ascii="Helvetica" w:eastAsia="ヒラギノ角ゴ Pro W3" w:hAnsi="Helvetica"/>
      <w:b/>
      <w:color w:val="000000"/>
      <w:sz w:val="36"/>
    </w:rPr>
  </w:style>
  <w:style w:type="paragraph" w:customStyle="1" w:styleId="TOC81">
    <w:name w:val="TOC 81"/>
    <w:basedOn w:val="TOC4Para"/>
    <w:next w:val="Normal"/>
    <w:rsid w:val="008A0A94"/>
    <w:pPr>
      <w:tabs>
        <w:tab w:val="clear" w:pos="13491"/>
        <w:tab w:val="left" w:pos="1760"/>
        <w:tab w:val="right" w:leader="dot" w:pos="13481"/>
      </w:tabs>
    </w:pPr>
  </w:style>
  <w:style w:type="paragraph" w:customStyle="1" w:styleId="TOC4Para">
    <w:name w:val="TOC 4 Para"/>
    <w:next w:val="Normal"/>
    <w:rsid w:val="008A0A94"/>
    <w:pPr>
      <w:tabs>
        <w:tab w:val="right" w:leader="dot" w:pos="13491"/>
      </w:tabs>
      <w:spacing w:after="120" w:line="240" w:lineRule="atLeast"/>
      <w:ind w:left="600"/>
      <w:outlineLvl w:val="0"/>
    </w:pPr>
    <w:rPr>
      <w:rFonts w:ascii="Trebuchet MS" w:eastAsia="ヒラギノ角ゴ Pro W3" w:hAnsi="Trebuchet MS"/>
      <w:color w:val="000000"/>
      <w:lang w:val="en-GB"/>
    </w:rPr>
  </w:style>
  <w:style w:type="paragraph" w:customStyle="1" w:styleId="Body">
    <w:name w:val="Body"/>
    <w:rsid w:val="008A0A94"/>
    <w:rPr>
      <w:rFonts w:ascii="Helvetica" w:eastAsia="ヒラギノ角ゴ Pro W3" w:hAnsi="Helvetica"/>
      <w:color w:val="000000"/>
      <w:sz w:val="24"/>
    </w:rPr>
  </w:style>
  <w:style w:type="paragraph" w:customStyle="1" w:styleId="StyleHeading1TrebuchetMS">
    <w:name w:val="Style Heading 1 + Trebuchet MS"/>
    <w:rsid w:val="008A0A94"/>
    <w:pPr>
      <w:keepNext/>
      <w:tabs>
        <w:tab w:val="left" w:pos="432"/>
      </w:tabs>
      <w:spacing w:before="360" w:after="240" w:line="240" w:lineRule="atLeast"/>
      <w:outlineLvl w:val="0"/>
    </w:pPr>
    <w:rPr>
      <w:rFonts w:ascii="Trebuchet MS" w:eastAsia="ヒラギノ角ゴ Pro W3" w:hAnsi="Trebuchet MS"/>
      <w:b/>
      <w:caps/>
      <w:color w:val="262626"/>
      <w:kern w:val="32"/>
      <w:sz w:val="32"/>
      <w:lang w:val="en-GB"/>
    </w:rPr>
  </w:style>
  <w:style w:type="paragraph" w:customStyle="1" w:styleId="Heading1A">
    <w:name w:val="Heading 1 A"/>
    <w:next w:val="Normal"/>
    <w:rsid w:val="00D83D8F"/>
    <w:pPr>
      <w:keepNext/>
      <w:numPr>
        <w:numId w:val="59"/>
      </w:numPr>
      <w:tabs>
        <w:tab w:val="left" w:pos="432"/>
      </w:tabs>
      <w:spacing w:before="360" w:after="240" w:line="240" w:lineRule="atLeast"/>
      <w:outlineLvl w:val="0"/>
    </w:pPr>
    <w:rPr>
      <w:rFonts w:ascii="Trebuchet MS" w:eastAsia="ヒラギノ角ゴ Pro W3" w:hAnsi="Trebuchet MS"/>
      <w:b/>
      <w:caps/>
      <w:color w:val="262626"/>
      <w:kern w:val="32"/>
      <w:sz w:val="32"/>
      <w:lang w:val="en-GB"/>
    </w:rPr>
  </w:style>
  <w:style w:type="paragraph" w:customStyle="1" w:styleId="Heading3A">
    <w:name w:val="Heading 3 A"/>
    <w:next w:val="Normal"/>
    <w:rsid w:val="008A0A94"/>
    <w:pPr>
      <w:keepNext/>
      <w:spacing w:before="360" w:after="240" w:line="240" w:lineRule="atLeast"/>
      <w:outlineLvl w:val="2"/>
    </w:pPr>
    <w:rPr>
      <w:rFonts w:ascii="Trebuchet MS" w:eastAsia="ヒラギノ角ゴ Pro W3" w:hAnsi="Trebuchet MS"/>
      <w:b/>
      <w:color w:val="000000"/>
      <w:sz w:val="22"/>
      <w:lang w:val="en-GB"/>
    </w:rPr>
  </w:style>
  <w:style w:type="paragraph" w:customStyle="1" w:styleId="Heading4A">
    <w:name w:val="Heading 4 A"/>
    <w:next w:val="Normal"/>
    <w:rsid w:val="008A0A94"/>
    <w:pPr>
      <w:keepNext/>
      <w:tabs>
        <w:tab w:val="left" w:pos="864"/>
      </w:tabs>
      <w:spacing w:before="240" w:after="60" w:line="240" w:lineRule="atLeast"/>
      <w:outlineLvl w:val="3"/>
    </w:pPr>
    <w:rPr>
      <w:rFonts w:ascii="Trebuchet MS" w:eastAsia="ヒラギノ角ゴ Pro W3" w:hAnsi="Trebuchet MS"/>
      <w:b/>
      <w:color w:val="000000"/>
      <w:lang w:val="en-GB"/>
    </w:rPr>
  </w:style>
  <w:style w:type="paragraph" w:customStyle="1" w:styleId="Heading2A">
    <w:name w:val="Heading 2 A"/>
    <w:next w:val="Normal"/>
    <w:rsid w:val="008A0A94"/>
    <w:pPr>
      <w:keepNext/>
      <w:spacing w:before="360" w:after="240" w:line="240" w:lineRule="atLeast"/>
      <w:outlineLvl w:val="1"/>
    </w:pPr>
    <w:rPr>
      <w:rFonts w:ascii="Trebuchet MS" w:eastAsia="ヒラギノ角ゴ Pro W3" w:hAnsi="Trebuchet MS"/>
      <w:b/>
      <w:color w:val="7E7E6E"/>
      <w:sz w:val="28"/>
      <w:lang w:val="en-GB"/>
    </w:rPr>
  </w:style>
  <w:style w:type="paragraph" w:customStyle="1" w:styleId="Heading5A">
    <w:name w:val="Heading 5 A"/>
    <w:next w:val="Normal"/>
    <w:rsid w:val="008A0A94"/>
    <w:pPr>
      <w:tabs>
        <w:tab w:val="left" w:pos="1008"/>
      </w:tabs>
      <w:spacing w:before="240" w:after="60" w:line="240" w:lineRule="atLeast"/>
      <w:outlineLvl w:val="4"/>
    </w:pPr>
    <w:rPr>
      <w:rFonts w:ascii="Trebuchet MS" w:eastAsia="ヒラギノ角ゴ Pro W3" w:hAnsi="Trebuchet MS"/>
      <w:b/>
      <w:i/>
      <w:color w:val="000000"/>
      <w:sz w:val="26"/>
      <w:lang w:val="en-GB"/>
    </w:rPr>
  </w:style>
  <w:style w:type="paragraph" w:customStyle="1" w:styleId="Title1">
    <w:name w:val="Title1"/>
    <w:next w:val="Body"/>
    <w:autoRedefine/>
    <w:rsid w:val="008A0A94"/>
    <w:pPr>
      <w:keepNext/>
      <w:outlineLvl w:val="0"/>
    </w:pPr>
    <w:rPr>
      <w:rFonts w:ascii="Helvetica" w:eastAsia="ヒラギノ角ゴ Pro W3" w:hAnsi="Helvetica"/>
      <w:b/>
      <w:color w:val="000000"/>
      <w:sz w:val="56"/>
    </w:rPr>
  </w:style>
  <w:style w:type="numbering" w:customStyle="1" w:styleId="List1">
    <w:name w:val="List 1"/>
    <w:rsid w:val="008A0A94"/>
    <w:pPr>
      <w:numPr>
        <w:numId w:val="4"/>
      </w:numPr>
    </w:pPr>
  </w:style>
  <w:style w:type="numbering" w:customStyle="1" w:styleId="List6">
    <w:name w:val="List 6"/>
    <w:rsid w:val="008A0A94"/>
    <w:pPr>
      <w:numPr>
        <w:numId w:val="5"/>
      </w:numPr>
    </w:pPr>
  </w:style>
  <w:style w:type="numbering" w:customStyle="1" w:styleId="List7">
    <w:name w:val="List 7"/>
    <w:rsid w:val="008A0A94"/>
    <w:pPr>
      <w:numPr>
        <w:numId w:val="6"/>
      </w:numPr>
    </w:pPr>
  </w:style>
  <w:style w:type="numbering" w:customStyle="1" w:styleId="List8">
    <w:name w:val="List 8"/>
    <w:rsid w:val="008A0A94"/>
    <w:pPr>
      <w:numPr>
        <w:numId w:val="8"/>
      </w:numPr>
    </w:pPr>
  </w:style>
  <w:style w:type="numbering" w:customStyle="1" w:styleId="List9">
    <w:name w:val="List 9"/>
    <w:rsid w:val="008A0A94"/>
    <w:pPr>
      <w:numPr>
        <w:numId w:val="9"/>
      </w:numPr>
    </w:pPr>
  </w:style>
  <w:style w:type="paragraph" w:customStyle="1" w:styleId="Heading6A">
    <w:name w:val="Heading 6 A"/>
    <w:next w:val="Normal"/>
    <w:rsid w:val="008A0A94"/>
    <w:pPr>
      <w:tabs>
        <w:tab w:val="left" w:pos="1152"/>
      </w:tabs>
      <w:spacing w:before="240" w:after="60" w:line="240" w:lineRule="atLeast"/>
      <w:outlineLvl w:val="5"/>
    </w:pPr>
    <w:rPr>
      <w:rFonts w:eastAsia="ヒラギノ角ゴ Pro W3"/>
      <w:b/>
      <w:color w:val="000000"/>
      <w:sz w:val="22"/>
      <w:lang w:val="en-GB"/>
    </w:rPr>
  </w:style>
  <w:style w:type="numbering" w:customStyle="1" w:styleId="List10">
    <w:name w:val="List 10"/>
    <w:rsid w:val="008A0A94"/>
    <w:pPr>
      <w:numPr>
        <w:numId w:val="10"/>
      </w:numPr>
    </w:pPr>
  </w:style>
  <w:style w:type="numbering" w:customStyle="1" w:styleId="List11">
    <w:name w:val="List 11"/>
    <w:rsid w:val="008A0A94"/>
    <w:pPr>
      <w:numPr>
        <w:numId w:val="11"/>
      </w:numPr>
    </w:pPr>
  </w:style>
  <w:style w:type="numbering" w:customStyle="1" w:styleId="List12">
    <w:name w:val="List 12"/>
    <w:rsid w:val="008A0A94"/>
    <w:pPr>
      <w:numPr>
        <w:numId w:val="12"/>
      </w:numPr>
    </w:pPr>
  </w:style>
  <w:style w:type="numbering" w:customStyle="1" w:styleId="List13">
    <w:name w:val="List 13"/>
    <w:rsid w:val="008A0A94"/>
    <w:pPr>
      <w:numPr>
        <w:numId w:val="13"/>
      </w:numPr>
    </w:pPr>
  </w:style>
  <w:style w:type="paragraph" w:customStyle="1" w:styleId="Heading7A">
    <w:name w:val="Heading 7 A"/>
    <w:next w:val="Normal"/>
    <w:autoRedefine/>
    <w:rsid w:val="008A0A94"/>
    <w:pPr>
      <w:tabs>
        <w:tab w:val="left" w:pos="1296"/>
      </w:tabs>
      <w:spacing w:before="240" w:after="60" w:line="240" w:lineRule="atLeast"/>
      <w:outlineLvl w:val="6"/>
    </w:pPr>
    <w:rPr>
      <w:rFonts w:eastAsia="ヒラギノ角ゴ Pro W3"/>
      <w:color w:val="000000"/>
      <w:sz w:val="24"/>
      <w:lang w:val="en-GB"/>
    </w:rPr>
  </w:style>
  <w:style w:type="numbering" w:customStyle="1" w:styleId="List14">
    <w:name w:val="List 14"/>
    <w:autoRedefine/>
    <w:rsid w:val="008A0A94"/>
    <w:pPr>
      <w:numPr>
        <w:numId w:val="14"/>
      </w:numPr>
    </w:pPr>
  </w:style>
  <w:style w:type="numbering" w:customStyle="1" w:styleId="List15">
    <w:name w:val="List 15"/>
    <w:rsid w:val="008A0A94"/>
    <w:pPr>
      <w:numPr>
        <w:numId w:val="15"/>
      </w:numPr>
    </w:pPr>
  </w:style>
  <w:style w:type="numbering" w:customStyle="1" w:styleId="List16">
    <w:name w:val="List 16"/>
    <w:rsid w:val="008A0A94"/>
    <w:pPr>
      <w:numPr>
        <w:numId w:val="16"/>
      </w:numPr>
    </w:pPr>
  </w:style>
  <w:style w:type="character" w:customStyle="1" w:styleId="CommentReference1">
    <w:name w:val="Comment Reference1"/>
    <w:rsid w:val="008A0A94"/>
    <w:rPr>
      <w:color w:val="000000"/>
      <w:sz w:val="16"/>
    </w:rPr>
  </w:style>
  <w:style w:type="numbering" w:customStyle="1" w:styleId="List17">
    <w:name w:val="List 17"/>
    <w:rsid w:val="008A0A94"/>
    <w:pPr>
      <w:numPr>
        <w:numId w:val="17"/>
      </w:numPr>
    </w:pPr>
  </w:style>
  <w:style w:type="numbering" w:customStyle="1" w:styleId="List18">
    <w:name w:val="List 18"/>
    <w:rsid w:val="008A0A94"/>
    <w:pPr>
      <w:numPr>
        <w:numId w:val="18"/>
      </w:numPr>
    </w:pPr>
  </w:style>
  <w:style w:type="numbering" w:customStyle="1" w:styleId="List19">
    <w:name w:val="List 19"/>
    <w:rsid w:val="008A0A94"/>
    <w:pPr>
      <w:numPr>
        <w:numId w:val="19"/>
      </w:numPr>
    </w:pPr>
  </w:style>
  <w:style w:type="numbering" w:customStyle="1" w:styleId="List20">
    <w:name w:val="List 20"/>
    <w:rsid w:val="008A0A94"/>
    <w:pPr>
      <w:numPr>
        <w:numId w:val="20"/>
      </w:numPr>
    </w:pPr>
  </w:style>
  <w:style w:type="numbering" w:customStyle="1" w:styleId="List21">
    <w:name w:val="List 21"/>
    <w:rsid w:val="008A0A94"/>
    <w:pPr>
      <w:numPr>
        <w:numId w:val="21"/>
      </w:numPr>
    </w:pPr>
  </w:style>
  <w:style w:type="numbering" w:customStyle="1" w:styleId="List22">
    <w:name w:val="List 22"/>
    <w:rsid w:val="008A0A94"/>
    <w:pPr>
      <w:numPr>
        <w:numId w:val="22"/>
      </w:numPr>
    </w:pPr>
  </w:style>
  <w:style w:type="numbering" w:customStyle="1" w:styleId="List23">
    <w:name w:val="List 23"/>
    <w:rsid w:val="008A0A94"/>
    <w:pPr>
      <w:numPr>
        <w:numId w:val="23"/>
      </w:numPr>
    </w:pPr>
  </w:style>
  <w:style w:type="numbering" w:customStyle="1" w:styleId="List24">
    <w:name w:val="List 24"/>
    <w:rsid w:val="008A0A94"/>
    <w:pPr>
      <w:numPr>
        <w:numId w:val="24"/>
      </w:numPr>
    </w:pPr>
  </w:style>
  <w:style w:type="numbering" w:customStyle="1" w:styleId="List25">
    <w:name w:val="List 25"/>
    <w:rsid w:val="008A0A94"/>
    <w:pPr>
      <w:numPr>
        <w:numId w:val="25"/>
      </w:numPr>
    </w:pPr>
  </w:style>
  <w:style w:type="numbering" w:customStyle="1" w:styleId="List26">
    <w:name w:val="List 26"/>
    <w:rsid w:val="008A0A94"/>
    <w:pPr>
      <w:numPr>
        <w:numId w:val="26"/>
      </w:numPr>
    </w:pPr>
  </w:style>
  <w:style w:type="numbering" w:customStyle="1" w:styleId="List27">
    <w:name w:val="List 27"/>
    <w:rsid w:val="008A0A94"/>
    <w:pPr>
      <w:numPr>
        <w:numId w:val="27"/>
      </w:numPr>
    </w:pPr>
  </w:style>
  <w:style w:type="numbering" w:customStyle="1" w:styleId="List28">
    <w:name w:val="List 28"/>
    <w:rsid w:val="008A0A94"/>
    <w:pPr>
      <w:numPr>
        <w:numId w:val="28"/>
      </w:numPr>
    </w:pPr>
  </w:style>
  <w:style w:type="numbering" w:customStyle="1" w:styleId="List29">
    <w:name w:val="List 29"/>
    <w:autoRedefine/>
    <w:rsid w:val="008A0A94"/>
    <w:pPr>
      <w:numPr>
        <w:numId w:val="29"/>
      </w:numPr>
    </w:pPr>
  </w:style>
  <w:style w:type="numbering" w:customStyle="1" w:styleId="List31">
    <w:name w:val="List 31"/>
    <w:rsid w:val="008A0A94"/>
    <w:pPr>
      <w:numPr>
        <w:numId w:val="30"/>
      </w:numPr>
    </w:pPr>
  </w:style>
  <w:style w:type="character" w:customStyle="1" w:styleId="superscript">
    <w:name w:val="superscript"/>
    <w:autoRedefine/>
    <w:rsid w:val="008A0A94"/>
    <w:rPr>
      <w:color w:val="000000"/>
      <w:sz w:val="20"/>
    </w:rPr>
  </w:style>
  <w:style w:type="numbering" w:customStyle="1" w:styleId="List32">
    <w:name w:val="List 32"/>
    <w:rsid w:val="008A0A94"/>
    <w:pPr>
      <w:numPr>
        <w:numId w:val="31"/>
      </w:numPr>
    </w:pPr>
  </w:style>
  <w:style w:type="numbering" w:customStyle="1" w:styleId="List33">
    <w:name w:val="List 33"/>
    <w:rsid w:val="008A0A94"/>
    <w:pPr>
      <w:numPr>
        <w:numId w:val="32"/>
      </w:numPr>
    </w:pPr>
  </w:style>
  <w:style w:type="numbering" w:customStyle="1" w:styleId="List34">
    <w:name w:val="List 34"/>
    <w:rsid w:val="008A0A94"/>
    <w:pPr>
      <w:numPr>
        <w:numId w:val="33"/>
      </w:numPr>
    </w:pPr>
  </w:style>
  <w:style w:type="numbering" w:customStyle="1" w:styleId="List35">
    <w:name w:val="List 35"/>
    <w:rsid w:val="008A0A94"/>
    <w:pPr>
      <w:numPr>
        <w:numId w:val="34"/>
      </w:numPr>
    </w:pPr>
  </w:style>
  <w:style w:type="numbering" w:customStyle="1" w:styleId="List36">
    <w:name w:val="List 36"/>
    <w:rsid w:val="008A0A94"/>
    <w:pPr>
      <w:numPr>
        <w:numId w:val="35"/>
      </w:numPr>
    </w:pPr>
  </w:style>
  <w:style w:type="numbering" w:customStyle="1" w:styleId="List37">
    <w:name w:val="List 37"/>
    <w:rsid w:val="008A0A94"/>
    <w:pPr>
      <w:numPr>
        <w:numId w:val="36"/>
      </w:numPr>
    </w:pPr>
  </w:style>
  <w:style w:type="paragraph" w:styleId="Title">
    <w:name w:val="Title"/>
    <w:basedOn w:val="Normal"/>
    <w:next w:val="Normal"/>
    <w:link w:val="TitleChar"/>
    <w:qFormat/>
    <w:locked/>
    <w:rsid w:val="004D34C9"/>
    <w:pPr>
      <w:spacing w:before="240" w:after="60"/>
      <w:jc w:val="right"/>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4D34C9"/>
    <w:rPr>
      <w:rFonts w:ascii="Cambria" w:hAnsi="Cambria"/>
      <w:b/>
      <w:bCs/>
      <w:color w:val="000000"/>
      <w:kern w:val="28"/>
      <w:sz w:val="32"/>
      <w:szCs w:val="32"/>
      <w:lang w:val="en-GB"/>
    </w:rPr>
  </w:style>
  <w:style w:type="paragraph" w:styleId="TOC2">
    <w:name w:val="toc 2"/>
    <w:basedOn w:val="Normal"/>
    <w:next w:val="Normal"/>
    <w:autoRedefine/>
    <w:uiPriority w:val="39"/>
    <w:qFormat/>
    <w:locked/>
    <w:rsid w:val="00617270"/>
    <w:pPr>
      <w:ind w:left="200"/>
    </w:pPr>
  </w:style>
  <w:style w:type="paragraph" w:styleId="TOC3">
    <w:name w:val="toc 3"/>
    <w:basedOn w:val="Normal"/>
    <w:next w:val="Normal"/>
    <w:autoRedefine/>
    <w:uiPriority w:val="39"/>
    <w:qFormat/>
    <w:locked/>
    <w:rsid w:val="00617270"/>
    <w:pPr>
      <w:ind w:left="400"/>
    </w:pPr>
  </w:style>
  <w:style w:type="paragraph" w:styleId="TOC4">
    <w:name w:val="toc 4"/>
    <w:basedOn w:val="Normal"/>
    <w:next w:val="Normal"/>
    <w:autoRedefine/>
    <w:uiPriority w:val="39"/>
    <w:locked/>
    <w:rsid w:val="00617270"/>
    <w:pPr>
      <w:ind w:left="600"/>
    </w:pPr>
  </w:style>
  <w:style w:type="paragraph" w:styleId="TOC8">
    <w:name w:val="toc 8"/>
    <w:basedOn w:val="Normal"/>
    <w:next w:val="Normal"/>
    <w:autoRedefine/>
    <w:uiPriority w:val="39"/>
    <w:locked/>
    <w:rsid w:val="00617270"/>
    <w:pPr>
      <w:ind w:left="1400"/>
    </w:pPr>
  </w:style>
  <w:style w:type="paragraph" w:styleId="TOC5">
    <w:name w:val="toc 5"/>
    <w:basedOn w:val="Normal"/>
    <w:next w:val="Normal"/>
    <w:autoRedefine/>
    <w:uiPriority w:val="39"/>
    <w:locked/>
    <w:rsid w:val="00617270"/>
    <w:pPr>
      <w:ind w:left="800"/>
    </w:pPr>
  </w:style>
  <w:style w:type="paragraph" w:styleId="DocumentMap">
    <w:name w:val="Document Map"/>
    <w:basedOn w:val="Normal"/>
    <w:link w:val="DocumentMapChar"/>
    <w:locked/>
    <w:rsid w:val="00617270"/>
    <w:rPr>
      <w:rFonts w:ascii="Tahoma" w:hAnsi="Tahoma" w:cs="Tahoma"/>
      <w:sz w:val="16"/>
      <w:szCs w:val="16"/>
    </w:rPr>
  </w:style>
  <w:style w:type="character" w:customStyle="1" w:styleId="DocumentMapChar">
    <w:name w:val="Document Map Char"/>
    <w:basedOn w:val="DefaultParagraphFont"/>
    <w:link w:val="DocumentMap"/>
    <w:rsid w:val="00617270"/>
    <w:rPr>
      <w:rFonts w:ascii="Tahoma" w:eastAsia="ヒラギノ角ゴ Pro W3" w:hAnsi="Tahoma" w:cs="Tahoma"/>
      <w:color w:val="000000"/>
      <w:sz w:val="16"/>
      <w:szCs w:val="16"/>
      <w:lang w:val="en-GB"/>
    </w:rPr>
  </w:style>
  <w:style w:type="paragraph" w:styleId="ListParagraph">
    <w:name w:val="List Paragraph"/>
    <w:basedOn w:val="Normal"/>
    <w:qFormat/>
    <w:rsid w:val="00E6763F"/>
    <w:pPr>
      <w:spacing w:after="0" w:line="240" w:lineRule="auto"/>
      <w:ind w:left="720"/>
    </w:pPr>
    <w:rPr>
      <w:rFonts w:ascii="Times New Roman" w:eastAsia="Times New Roman" w:hAnsi="Times New Roman"/>
      <w:color w:val="auto"/>
      <w:lang w:val="en-US"/>
    </w:rPr>
  </w:style>
  <w:style w:type="paragraph" w:styleId="TOC7">
    <w:name w:val="toc 7"/>
    <w:basedOn w:val="Normal"/>
    <w:next w:val="Normal"/>
    <w:autoRedefine/>
    <w:uiPriority w:val="39"/>
    <w:locked/>
    <w:rsid w:val="0017393E"/>
    <w:pPr>
      <w:ind w:left="1200"/>
    </w:pPr>
  </w:style>
  <w:style w:type="paragraph" w:styleId="BodyTextIndent">
    <w:name w:val="Body Text Indent"/>
    <w:basedOn w:val="Normal"/>
    <w:link w:val="BodyTextIndentChar"/>
    <w:locked/>
    <w:rsid w:val="00141A8B"/>
    <w:pPr>
      <w:tabs>
        <w:tab w:val="left" w:pos="1985"/>
      </w:tabs>
      <w:spacing w:after="0" w:line="240" w:lineRule="auto"/>
      <w:ind w:hanging="37"/>
      <w:jc w:val="both"/>
    </w:pPr>
    <w:rPr>
      <w:rFonts w:ascii="Arial" w:eastAsia="Times New Roman" w:hAnsi="Arial" w:cs="Arial"/>
      <w:color w:val="auto"/>
      <w:lang w:val="en-US"/>
    </w:rPr>
  </w:style>
  <w:style w:type="character" w:customStyle="1" w:styleId="BodyTextIndentChar">
    <w:name w:val="Body Text Indent Char"/>
    <w:basedOn w:val="DefaultParagraphFont"/>
    <w:link w:val="BodyTextIndent"/>
    <w:rsid w:val="00141A8B"/>
    <w:rPr>
      <w:rFonts w:ascii="Arial" w:hAnsi="Arial" w:cs="Arial"/>
      <w:szCs w:val="24"/>
    </w:rPr>
  </w:style>
  <w:style w:type="character" w:styleId="Emphasis">
    <w:name w:val="Emphasis"/>
    <w:basedOn w:val="DefaultParagraphFont"/>
    <w:qFormat/>
    <w:locked/>
    <w:rsid w:val="00203D1A"/>
    <w:rPr>
      <w:i/>
      <w:iCs/>
    </w:rPr>
  </w:style>
  <w:style w:type="paragraph" w:styleId="NoSpacing">
    <w:name w:val="No Spacing"/>
    <w:uiPriority w:val="1"/>
    <w:qFormat/>
    <w:rsid w:val="00A00EB8"/>
    <w:rPr>
      <w:rFonts w:ascii="Calibri" w:hAnsi="Calibri"/>
      <w:sz w:val="22"/>
      <w:szCs w:val="22"/>
    </w:rPr>
  </w:style>
  <w:style w:type="paragraph" w:styleId="BodyText3">
    <w:name w:val="Body Text 3"/>
    <w:basedOn w:val="Normal"/>
    <w:locked/>
    <w:rsid w:val="00F86182"/>
    <w:rPr>
      <w:sz w:val="16"/>
      <w:szCs w:val="16"/>
    </w:rPr>
  </w:style>
  <w:style w:type="paragraph" w:styleId="BodyText">
    <w:name w:val="Body Text"/>
    <w:basedOn w:val="Normal"/>
    <w:locked/>
    <w:rsid w:val="00907E5B"/>
  </w:style>
  <w:style w:type="character" w:styleId="Hyperlink">
    <w:name w:val="Hyperlink"/>
    <w:basedOn w:val="DefaultParagraphFont"/>
    <w:uiPriority w:val="99"/>
    <w:locked/>
    <w:rsid w:val="003D0114"/>
    <w:rPr>
      <w:color w:val="0000FF"/>
      <w:u w:val="single"/>
    </w:rPr>
  </w:style>
  <w:style w:type="paragraph" w:styleId="BalloonText">
    <w:name w:val="Balloon Text"/>
    <w:basedOn w:val="Normal"/>
    <w:link w:val="BalloonTextChar"/>
    <w:locked/>
    <w:rsid w:val="008C4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C43C3"/>
    <w:rPr>
      <w:rFonts w:ascii="Tahoma" w:eastAsia="ヒラギノ角ゴ Pro W3" w:hAnsi="Tahoma" w:cs="Tahoma"/>
      <w:color w:val="000000"/>
      <w:sz w:val="16"/>
      <w:szCs w:val="16"/>
      <w:lang w:val="en-GB"/>
    </w:rPr>
  </w:style>
  <w:style w:type="paragraph" w:styleId="Caption">
    <w:name w:val="caption"/>
    <w:basedOn w:val="Normal"/>
    <w:next w:val="Normal"/>
    <w:unhideWhenUsed/>
    <w:qFormat/>
    <w:locked/>
    <w:rsid w:val="0007659E"/>
    <w:rPr>
      <w:b/>
      <w:bCs/>
      <w:szCs w:val="20"/>
    </w:rPr>
  </w:style>
  <w:style w:type="paragraph" w:styleId="TOC1">
    <w:name w:val="toc 1"/>
    <w:basedOn w:val="Normal"/>
    <w:next w:val="Normal"/>
    <w:autoRedefine/>
    <w:uiPriority w:val="39"/>
    <w:qFormat/>
    <w:locked/>
    <w:rsid w:val="002D0F2A"/>
  </w:style>
  <w:style w:type="table" w:styleId="TableGrid">
    <w:name w:val="Table Grid"/>
    <w:basedOn w:val="TableNormal"/>
    <w:locked/>
    <w:rsid w:val="002D0F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1-Accent2">
    <w:name w:val="Medium Shading 1 Accent 2"/>
    <w:basedOn w:val="TableNormal"/>
    <w:uiPriority w:val="63"/>
    <w:rsid w:val="002D0F2A"/>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LightGrid-Accent6">
    <w:name w:val="Light Grid Accent 6"/>
    <w:basedOn w:val="TableNormal"/>
    <w:uiPriority w:val="62"/>
    <w:rsid w:val="002D0F2A"/>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Grid-Accent5">
    <w:name w:val="Light Grid Accent 5"/>
    <w:basedOn w:val="TableNormal"/>
    <w:uiPriority w:val="62"/>
    <w:rsid w:val="002D0F2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ableofFigures">
    <w:name w:val="table of figures"/>
    <w:basedOn w:val="Normal"/>
    <w:next w:val="Normal"/>
    <w:uiPriority w:val="99"/>
    <w:locked/>
    <w:rsid w:val="003E58E3"/>
  </w:style>
  <w:style w:type="paragraph" w:styleId="TOCHeading">
    <w:name w:val="TOC Heading"/>
    <w:basedOn w:val="Heading1"/>
    <w:next w:val="Normal"/>
    <w:uiPriority w:val="39"/>
    <w:semiHidden/>
    <w:unhideWhenUsed/>
    <w:qFormat/>
    <w:rsid w:val="003E58E3"/>
    <w:pPr>
      <w:keepLines/>
      <w:spacing w:before="480" w:line="276" w:lineRule="auto"/>
      <w:outlineLvl w:val="9"/>
    </w:pPr>
    <w:rPr>
      <w:rFonts w:ascii="Cambria" w:eastAsia="Times New Roman" w:hAnsi="Cambria"/>
      <w:bCs/>
      <w:color w:val="365F91"/>
      <w:sz w:val="28"/>
      <w:szCs w:val="28"/>
    </w:rPr>
  </w:style>
  <w:style w:type="paragraph" w:customStyle="1" w:styleId="OnlyBold">
    <w:name w:val="Only Bold"/>
    <w:basedOn w:val="BodyText3"/>
    <w:rsid w:val="00481E3B"/>
    <w:pPr>
      <w:autoSpaceDE w:val="0"/>
      <w:autoSpaceDN w:val="0"/>
      <w:spacing w:after="0" w:line="360" w:lineRule="auto"/>
    </w:pPr>
    <w:rPr>
      <w:rFonts w:eastAsia="Times New Roman" w:cs="Arial"/>
      <w:b/>
      <w:iCs/>
      <w:color w:val="auto"/>
      <w:sz w:val="20"/>
      <w:szCs w:val="20"/>
      <w:lang w:val="en-US"/>
    </w:rPr>
  </w:style>
  <w:style w:type="paragraph" w:customStyle="1" w:styleId="NormalArial">
    <w:name w:val="Normal + Arial"/>
    <w:basedOn w:val="CommentText"/>
    <w:rsid w:val="00481E3B"/>
    <w:rPr>
      <w:rFonts w:eastAsia="Times New Roman"/>
      <w:color w:val="auto"/>
    </w:rPr>
  </w:style>
  <w:style w:type="paragraph" w:styleId="CommentText">
    <w:name w:val="annotation text"/>
    <w:basedOn w:val="Normal"/>
    <w:link w:val="CommentTextChar"/>
    <w:locked/>
    <w:rsid w:val="00481E3B"/>
    <w:rPr>
      <w:szCs w:val="20"/>
    </w:rPr>
  </w:style>
  <w:style w:type="character" w:customStyle="1" w:styleId="CommentTextChar">
    <w:name w:val="Comment Text Char"/>
    <w:basedOn w:val="DefaultParagraphFont"/>
    <w:link w:val="CommentText"/>
    <w:rsid w:val="00481E3B"/>
    <w:rPr>
      <w:rFonts w:ascii="Trebuchet MS" w:eastAsia="ヒラギノ角ゴ Pro W3" w:hAnsi="Trebuchet MS"/>
      <w:color w:val="000000"/>
      <w:lang w:val="en-GB"/>
    </w:rPr>
  </w:style>
  <w:style w:type="table" w:styleId="LightList-Accent5">
    <w:name w:val="Light List Accent 5"/>
    <w:basedOn w:val="TableNormal"/>
    <w:uiPriority w:val="61"/>
    <w:rsid w:val="0049364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193621"/>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1-Accent5">
    <w:name w:val="Medium Grid 1 Accent 5"/>
    <w:basedOn w:val="TableNormal"/>
    <w:uiPriority w:val="67"/>
    <w:rsid w:val="00186651"/>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List11">
    <w:name w:val="Medium List 11"/>
    <w:basedOn w:val="TableNormal"/>
    <w:uiPriority w:val="65"/>
    <w:rsid w:val="00922824"/>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TableList1">
    <w:name w:val="Table List 1"/>
    <w:basedOn w:val="TableNormal"/>
    <w:locked/>
    <w:rsid w:val="00922824"/>
    <w:pPr>
      <w:spacing w:after="120" w:line="24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88494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88494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8">
    <w:name w:val="Table Grid 8"/>
    <w:basedOn w:val="TableNormal"/>
    <w:locked/>
    <w:rsid w:val="006444ED"/>
    <w:pPr>
      <w:spacing w:after="120"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7">
    <w:name w:val="Table Grid 7"/>
    <w:basedOn w:val="TableNormal"/>
    <w:locked/>
    <w:rsid w:val="006444ED"/>
    <w:pPr>
      <w:spacing w:after="120" w:line="24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1">
    <w:name w:val="Table Grid 1"/>
    <w:basedOn w:val="TableNormal"/>
    <w:locked/>
    <w:rsid w:val="006444ED"/>
    <w:pPr>
      <w:spacing w:after="120"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2">
    <w:name w:val="Table List 2"/>
    <w:basedOn w:val="TableNormal"/>
    <w:locked/>
    <w:rsid w:val="006444ED"/>
    <w:pPr>
      <w:spacing w:after="120" w:line="24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6410F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Note">
    <w:name w:val="Note"/>
    <w:basedOn w:val="Normal"/>
    <w:rsid w:val="00F54B73"/>
    <w:pPr>
      <w:keepNext/>
      <w:keepLines/>
      <w:numPr>
        <w:numId w:val="64"/>
      </w:numPr>
      <w:pBdr>
        <w:top w:val="single" w:sz="4" w:space="1" w:color="BFBFBF"/>
        <w:bottom w:val="single" w:sz="4" w:space="1" w:color="BFBFBF"/>
      </w:pBdr>
      <w:spacing w:before="120" w:line="360" w:lineRule="auto"/>
      <w:ind w:left="1152" w:hanging="1008"/>
    </w:pPr>
    <w:rPr>
      <w:rFonts w:ascii="Arial Bold" w:eastAsia="Times New Roman" w:hAnsi="Arial Bold"/>
      <w:b/>
      <w:i/>
      <w:color w:val="00008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Footer1">
    <w:name w:val="List210"/>
  </w:style>
  <w:style w:type="numbering" w:customStyle="1" w:styleId="Header1">
    <w:name w:val="List1"/>
  </w:style>
  <w:style w:type="numbering" w:customStyle="1" w:styleId="DocTitle">
    <w:name w:val="List6"/>
  </w:style>
  <w:style w:type="numbering" w:customStyle="1" w:styleId="DocSubject">
    <w:name w:val="List7"/>
  </w:style>
  <w:style w:type="numbering" w:customStyle="1" w:styleId="Hyperlink1">
    <w:name w:val="List8"/>
  </w:style>
  <w:style w:type="numbering" w:customStyle="1" w:styleId="List210">
    <w:name w:val="List9"/>
    <w:pPr>
      <w:numPr>
        <w:numId w:val="1"/>
      </w:numPr>
    </w:pPr>
  </w:style>
  <w:style w:type="numbering" w:customStyle="1" w:styleId="FreeForm">
    <w:name w:val="List10"/>
    <w:pPr>
      <w:numPr>
        <w:numId w:val="10"/>
      </w:numPr>
    </w:pPr>
  </w:style>
  <w:style w:type="numbering" w:customStyle="1" w:styleId="TitleA">
    <w:name w:val="List11"/>
    <w:pPr>
      <w:numPr>
        <w:numId w:val="11"/>
      </w:numPr>
    </w:pPr>
  </w:style>
  <w:style w:type="numbering" w:customStyle="1" w:styleId="TOC11">
    <w:name w:val="List12"/>
    <w:pPr>
      <w:numPr>
        <w:numId w:val="12"/>
      </w:numPr>
    </w:pPr>
  </w:style>
  <w:style w:type="numbering" w:customStyle="1" w:styleId="TOC21">
    <w:name w:val="List13"/>
    <w:pPr>
      <w:numPr>
        <w:numId w:val="13"/>
      </w:numPr>
    </w:pPr>
  </w:style>
  <w:style w:type="numbering" w:customStyle="1" w:styleId="TOC31">
    <w:name w:val="List14"/>
    <w:pPr>
      <w:numPr>
        <w:numId w:val="14"/>
      </w:numPr>
    </w:pPr>
  </w:style>
  <w:style w:type="numbering" w:customStyle="1" w:styleId="TOC2Para">
    <w:name w:val="List15"/>
    <w:pPr>
      <w:numPr>
        <w:numId w:val="15"/>
      </w:numPr>
    </w:pPr>
  </w:style>
  <w:style w:type="numbering" w:customStyle="1" w:styleId="TOC41">
    <w:name w:val="List16"/>
    <w:pPr>
      <w:numPr>
        <w:numId w:val="16"/>
      </w:numPr>
    </w:pPr>
  </w:style>
  <w:style w:type="numbering" w:customStyle="1" w:styleId="TOC3Para">
    <w:name w:val="List17"/>
    <w:pPr>
      <w:numPr>
        <w:numId w:val="17"/>
      </w:numPr>
    </w:pPr>
  </w:style>
  <w:style w:type="numbering" w:customStyle="1" w:styleId="TOC51">
    <w:name w:val="List18"/>
    <w:pPr>
      <w:numPr>
        <w:numId w:val="18"/>
      </w:numPr>
    </w:pPr>
  </w:style>
  <w:style w:type="numbering" w:customStyle="1" w:styleId="TOC5Para">
    <w:name w:val="List19"/>
    <w:pPr>
      <w:numPr>
        <w:numId w:val="19"/>
      </w:numPr>
    </w:pPr>
  </w:style>
  <w:style w:type="numbering" w:customStyle="1" w:styleId="TOC61">
    <w:name w:val="List20"/>
    <w:pPr>
      <w:numPr>
        <w:numId w:val="20"/>
      </w:numPr>
    </w:pPr>
  </w:style>
  <w:style w:type="numbering" w:customStyle="1" w:styleId="TOC71">
    <w:name w:val="List21"/>
    <w:pPr>
      <w:numPr>
        <w:numId w:val="21"/>
      </w:numPr>
    </w:pPr>
  </w:style>
  <w:style w:type="numbering" w:customStyle="1" w:styleId="TOC81">
    <w:name w:val="List22"/>
    <w:pPr>
      <w:numPr>
        <w:numId w:val="22"/>
      </w:numPr>
    </w:pPr>
  </w:style>
  <w:style w:type="numbering" w:customStyle="1" w:styleId="TOC4Para">
    <w:name w:val="List23"/>
    <w:pPr>
      <w:numPr>
        <w:numId w:val="23"/>
      </w:numPr>
    </w:pPr>
  </w:style>
  <w:style w:type="numbering" w:customStyle="1" w:styleId="Body">
    <w:name w:val="List24"/>
    <w:pPr>
      <w:numPr>
        <w:numId w:val="24"/>
      </w:numPr>
    </w:pPr>
  </w:style>
  <w:style w:type="numbering" w:customStyle="1" w:styleId="StyleHeading1TrebuchetMS">
    <w:name w:val="List25"/>
    <w:pPr>
      <w:numPr>
        <w:numId w:val="25"/>
      </w:numPr>
    </w:pPr>
  </w:style>
  <w:style w:type="numbering" w:customStyle="1" w:styleId="Heading1A">
    <w:name w:val="List26"/>
    <w:pPr>
      <w:numPr>
        <w:numId w:val="26"/>
      </w:numPr>
    </w:pPr>
  </w:style>
  <w:style w:type="numbering" w:customStyle="1" w:styleId="Heading3A">
    <w:name w:val="List27"/>
    <w:pPr>
      <w:numPr>
        <w:numId w:val="27"/>
      </w:numPr>
    </w:pPr>
  </w:style>
  <w:style w:type="numbering" w:customStyle="1" w:styleId="Heading4A">
    <w:name w:val="List28"/>
    <w:pPr>
      <w:numPr>
        <w:numId w:val="28"/>
      </w:numPr>
    </w:pPr>
  </w:style>
  <w:style w:type="numbering" w:customStyle="1" w:styleId="Heading2A">
    <w:name w:val="List29"/>
    <w:pPr>
      <w:numPr>
        <w:numId w:val="29"/>
      </w:numPr>
    </w:pPr>
  </w:style>
  <w:style w:type="numbering" w:customStyle="1" w:styleId="Heading5A">
    <w:name w:val="List31"/>
    <w:pPr>
      <w:numPr>
        <w:numId w:val="30"/>
      </w:numPr>
    </w:pPr>
  </w:style>
  <w:style w:type="numbering" w:customStyle="1" w:styleId="Title1">
    <w:name w:val="List32"/>
    <w:pPr>
      <w:numPr>
        <w:numId w:val="31"/>
      </w:numPr>
    </w:pPr>
  </w:style>
  <w:style w:type="numbering" w:customStyle="1" w:styleId="List1">
    <w:name w:val="List33"/>
    <w:pPr>
      <w:numPr>
        <w:numId w:val="32"/>
      </w:numPr>
    </w:pPr>
  </w:style>
  <w:style w:type="numbering" w:customStyle="1" w:styleId="List6">
    <w:name w:val="List34"/>
    <w:pPr>
      <w:numPr>
        <w:numId w:val="33"/>
      </w:numPr>
    </w:pPr>
  </w:style>
  <w:style w:type="numbering" w:customStyle="1" w:styleId="List7">
    <w:name w:val="List35"/>
    <w:pPr>
      <w:numPr>
        <w:numId w:val="34"/>
      </w:numPr>
    </w:pPr>
  </w:style>
  <w:style w:type="numbering" w:customStyle="1" w:styleId="List8">
    <w:name w:val="List36"/>
    <w:pPr>
      <w:numPr>
        <w:numId w:val="35"/>
      </w:numPr>
    </w:pPr>
  </w:style>
  <w:style w:type="numbering" w:customStyle="1" w:styleId="List9">
    <w:name w:val="List37"/>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5920365">
      <w:bodyDiv w:val="1"/>
      <w:marLeft w:val="0"/>
      <w:marRight w:val="0"/>
      <w:marTop w:val="0"/>
      <w:marBottom w:val="0"/>
      <w:divBdr>
        <w:top w:val="none" w:sz="0" w:space="0" w:color="auto"/>
        <w:left w:val="none" w:sz="0" w:space="0" w:color="auto"/>
        <w:bottom w:val="none" w:sz="0" w:space="0" w:color="auto"/>
        <w:right w:val="none" w:sz="0" w:space="0" w:color="auto"/>
      </w:divBdr>
    </w:div>
    <w:div w:id="969436303">
      <w:bodyDiv w:val="1"/>
      <w:marLeft w:val="0"/>
      <w:marRight w:val="0"/>
      <w:marTop w:val="0"/>
      <w:marBottom w:val="0"/>
      <w:divBdr>
        <w:top w:val="none" w:sz="0" w:space="0" w:color="auto"/>
        <w:left w:val="none" w:sz="0" w:space="0" w:color="auto"/>
        <w:bottom w:val="none" w:sz="0" w:space="0" w:color="auto"/>
        <w:right w:val="none" w:sz="0" w:space="0" w:color="auto"/>
      </w:divBdr>
    </w:div>
    <w:div w:id="1076392393">
      <w:bodyDiv w:val="1"/>
      <w:marLeft w:val="0"/>
      <w:marRight w:val="0"/>
      <w:marTop w:val="0"/>
      <w:marBottom w:val="0"/>
      <w:divBdr>
        <w:top w:val="none" w:sz="0" w:space="0" w:color="auto"/>
        <w:left w:val="none" w:sz="0" w:space="0" w:color="auto"/>
        <w:bottom w:val="none" w:sz="0" w:space="0" w:color="auto"/>
        <w:right w:val="none" w:sz="0" w:space="0" w:color="auto"/>
      </w:divBdr>
    </w:div>
    <w:div w:id="1712994484">
      <w:bodyDiv w:val="1"/>
      <w:marLeft w:val="0"/>
      <w:marRight w:val="0"/>
      <w:marTop w:val="0"/>
      <w:marBottom w:val="0"/>
      <w:divBdr>
        <w:top w:val="none" w:sz="0" w:space="0" w:color="auto"/>
        <w:left w:val="none" w:sz="0" w:space="0" w:color="auto"/>
        <w:bottom w:val="none" w:sz="0" w:space="0" w:color="auto"/>
        <w:right w:val="none" w:sz="0" w:space="0" w:color="auto"/>
      </w:divBdr>
    </w:div>
    <w:div w:id="1969319352">
      <w:bodyDiv w:val="1"/>
      <w:marLeft w:val="0"/>
      <w:marRight w:val="0"/>
      <w:marTop w:val="0"/>
      <w:marBottom w:val="0"/>
      <w:divBdr>
        <w:top w:val="none" w:sz="0" w:space="0" w:color="auto"/>
        <w:left w:val="none" w:sz="0" w:space="0" w:color="auto"/>
        <w:bottom w:val="none" w:sz="0" w:space="0" w:color="auto"/>
        <w:right w:val="none" w:sz="0" w:space="0" w:color="auto"/>
      </w:divBdr>
    </w:div>
    <w:div w:id="2135174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package" Target="embeddings/Microsoft_Excel_Macro-Enabled_Worksheet1.xlsm"/><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E9F9A-6209-4A3D-AF93-7B37A1A4F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5985</Words>
  <Characters>34115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JBEAM User Guide 5.1.2</vt:lpstr>
    </vt:vector>
  </TitlesOfParts>
  <Company/>
  <LinksUpToDate>false</LinksUpToDate>
  <CharactersWithSpaces>40020</CharactersWithSpaces>
  <SharedDoc>false</SharedDoc>
  <HLinks>
    <vt:vector size="360" baseType="variant">
      <vt:variant>
        <vt:i4>1376314</vt:i4>
      </vt:variant>
      <vt:variant>
        <vt:i4>371</vt:i4>
      </vt:variant>
      <vt:variant>
        <vt:i4>0</vt:i4>
      </vt:variant>
      <vt:variant>
        <vt:i4>5</vt:i4>
      </vt:variant>
      <vt:variant>
        <vt:lpwstr/>
      </vt:variant>
      <vt:variant>
        <vt:lpwstr>_Toc305586413</vt:lpwstr>
      </vt:variant>
      <vt:variant>
        <vt:i4>1376314</vt:i4>
      </vt:variant>
      <vt:variant>
        <vt:i4>365</vt:i4>
      </vt:variant>
      <vt:variant>
        <vt:i4>0</vt:i4>
      </vt:variant>
      <vt:variant>
        <vt:i4>5</vt:i4>
      </vt:variant>
      <vt:variant>
        <vt:lpwstr/>
      </vt:variant>
      <vt:variant>
        <vt:lpwstr>_Toc305586412</vt:lpwstr>
      </vt:variant>
      <vt:variant>
        <vt:i4>1376314</vt:i4>
      </vt:variant>
      <vt:variant>
        <vt:i4>359</vt:i4>
      </vt:variant>
      <vt:variant>
        <vt:i4>0</vt:i4>
      </vt:variant>
      <vt:variant>
        <vt:i4>5</vt:i4>
      </vt:variant>
      <vt:variant>
        <vt:lpwstr/>
      </vt:variant>
      <vt:variant>
        <vt:lpwstr>_Toc305586411</vt:lpwstr>
      </vt:variant>
      <vt:variant>
        <vt:i4>1376314</vt:i4>
      </vt:variant>
      <vt:variant>
        <vt:i4>353</vt:i4>
      </vt:variant>
      <vt:variant>
        <vt:i4>0</vt:i4>
      </vt:variant>
      <vt:variant>
        <vt:i4>5</vt:i4>
      </vt:variant>
      <vt:variant>
        <vt:lpwstr/>
      </vt:variant>
      <vt:variant>
        <vt:lpwstr>_Toc305586410</vt:lpwstr>
      </vt:variant>
      <vt:variant>
        <vt:i4>1310778</vt:i4>
      </vt:variant>
      <vt:variant>
        <vt:i4>347</vt:i4>
      </vt:variant>
      <vt:variant>
        <vt:i4>0</vt:i4>
      </vt:variant>
      <vt:variant>
        <vt:i4>5</vt:i4>
      </vt:variant>
      <vt:variant>
        <vt:lpwstr/>
      </vt:variant>
      <vt:variant>
        <vt:lpwstr>_Toc305586409</vt:lpwstr>
      </vt:variant>
      <vt:variant>
        <vt:i4>1310778</vt:i4>
      </vt:variant>
      <vt:variant>
        <vt:i4>341</vt:i4>
      </vt:variant>
      <vt:variant>
        <vt:i4>0</vt:i4>
      </vt:variant>
      <vt:variant>
        <vt:i4>5</vt:i4>
      </vt:variant>
      <vt:variant>
        <vt:lpwstr/>
      </vt:variant>
      <vt:variant>
        <vt:lpwstr>_Toc305586408</vt:lpwstr>
      </vt:variant>
      <vt:variant>
        <vt:i4>1310778</vt:i4>
      </vt:variant>
      <vt:variant>
        <vt:i4>335</vt:i4>
      </vt:variant>
      <vt:variant>
        <vt:i4>0</vt:i4>
      </vt:variant>
      <vt:variant>
        <vt:i4>5</vt:i4>
      </vt:variant>
      <vt:variant>
        <vt:lpwstr/>
      </vt:variant>
      <vt:variant>
        <vt:lpwstr>_Toc305586407</vt:lpwstr>
      </vt:variant>
      <vt:variant>
        <vt:i4>1310778</vt:i4>
      </vt:variant>
      <vt:variant>
        <vt:i4>329</vt:i4>
      </vt:variant>
      <vt:variant>
        <vt:i4>0</vt:i4>
      </vt:variant>
      <vt:variant>
        <vt:i4>5</vt:i4>
      </vt:variant>
      <vt:variant>
        <vt:lpwstr/>
      </vt:variant>
      <vt:variant>
        <vt:lpwstr>_Toc305586406</vt:lpwstr>
      </vt:variant>
      <vt:variant>
        <vt:i4>1310778</vt:i4>
      </vt:variant>
      <vt:variant>
        <vt:i4>323</vt:i4>
      </vt:variant>
      <vt:variant>
        <vt:i4>0</vt:i4>
      </vt:variant>
      <vt:variant>
        <vt:i4>5</vt:i4>
      </vt:variant>
      <vt:variant>
        <vt:lpwstr/>
      </vt:variant>
      <vt:variant>
        <vt:lpwstr>_Toc305586405</vt:lpwstr>
      </vt:variant>
      <vt:variant>
        <vt:i4>1310778</vt:i4>
      </vt:variant>
      <vt:variant>
        <vt:i4>317</vt:i4>
      </vt:variant>
      <vt:variant>
        <vt:i4>0</vt:i4>
      </vt:variant>
      <vt:variant>
        <vt:i4>5</vt:i4>
      </vt:variant>
      <vt:variant>
        <vt:lpwstr/>
      </vt:variant>
      <vt:variant>
        <vt:lpwstr>_Toc305586404</vt:lpwstr>
      </vt:variant>
      <vt:variant>
        <vt:i4>1310778</vt:i4>
      </vt:variant>
      <vt:variant>
        <vt:i4>311</vt:i4>
      </vt:variant>
      <vt:variant>
        <vt:i4>0</vt:i4>
      </vt:variant>
      <vt:variant>
        <vt:i4>5</vt:i4>
      </vt:variant>
      <vt:variant>
        <vt:lpwstr/>
      </vt:variant>
      <vt:variant>
        <vt:lpwstr>_Toc305586403</vt:lpwstr>
      </vt:variant>
      <vt:variant>
        <vt:i4>1310778</vt:i4>
      </vt:variant>
      <vt:variant>
        <vt:i4>305</vt:i4>
      </vt:variant>
      <vt:variant>
        <vt:i4>0</vt:i4>
      </vt:variant>
      <vt:variant>
        <vt:i4>5</vt:i4>
      </vt:variant>
      <vt:variant>
        <vt:lpwstr/>
      </vt:variant>
      <vt:variant>
        <vt:lpwstr>_Toc305586402</vt:lpwstr>
      </vt:variant>
      <vt:variant>
        <vt:i4>1310778</vt:i4>
      </vt:variant>
      <vt:variant>
        <vt:i4>299</vt:i4>
      </vt:variant>
      <vt:variant>
        <vt:i4>0</vt:i4>
      </vt:variant>
      <vt:variant>
        <vt:i4>5</vt:i4>
      </vt:variant>
      <vt:variant>
        <vt:lpwstr/>
      </vt:variant>
      <vt:variant>
        <vt:lpwstr>_Toc305586401</vt:lpwstr>
      </vt:variant>
      <vt:variant>
        <vt:i4>1310778</vt:i4>
      </vt:variant>
      <vt:variant>
        <vt:i4>293</vt:i4>
      </vt:variant>
      <vt:variant>
        <vt:i4>0</vt:i4>
      </vt:variant>
      <vt:variant>
        <vt:i4>5</vt:i4>
      </vt:variant>
      <vt:variant>
        <vt:lpwstr/>
      </vt:variant>
      <vt:variant>
        <vt:lpwstr>_Toc305586400</vt:lpwstr>
      </vt:variant>
      <vt:variant>
        <vt:i4>1900605</vt:i4>
      </vt:variant>
      <vt:variant>
        <vt:i4>287</vt:i4>
      </vt:variant>
      <vt:variant>
        <vt:i4>0</vt:i4>
      </vt:variant>
      <vt:variant>
        <vt:i4>5</vt:i4>
      </vt:variant>
      <vt:variant>
        <vt:lpwstr/>
      </vt:variant>
      <vt:variant>
        <vt:lpwstr>_Toc305586399</vt:lpwstr>
      </vt:variant>
      <vt:variant>
        <vt:i4>1900605</vt:i4>
      </vt:variant>
      <vt:variant>
        <vt:i4>281</vt:i4>
      </vt:variant>
      <vt:variant>
        <vt:i4>0</vt:i4>
      </vt:variant>
      <vt:variant>
        <vt:i4>5</vt:i4>
      </vt:variant>
      <vt:variant>
        <vt:lpwstr/>
      </vt:variant>
      <vt:variant>
        <vt:lpwstr>_Toc305586398</vt:lpwstr>
      </vt:variant>
      <vt:variant>
        <vt:i4>1900605</vt:i4>
      </vt:variant>
      <vt:variant>
        <vt:i4>275</vt:i4>
      </vt:variant>
      <vt:variant>
        <vt:i4>0</vt:i4>
      </vt:variant>
      <vt:variant>
        <vt:i4>5</vt:i4>
      </vt:variant>
      <vt:variant>
        <vt:lpwstr/>
      </vt:variant>
      <vt:variant>
        <vt:lpwstr>_Toc305586397</vt:lpwstr>
      </vt:variant>
      <vt:variant>
        <vt:i4>1900605</vt:i4>
      </vt:variant>
      <vt:variant>
        <vt:i4>269</vt:i4>
      </vt:variant>
      <vt:variant>
        <vt:i4>0</vt:i4>
      </vt:variant>
      <vt:variant>
        <vt:i4>5</vt:i4>
      </vt:variant>
      <vt:variant>
        <vt:lpwstr/>
      </vt:variant>
      <vt:variant>
        <vt:lpwstr>_Toc305586396</vt:lpwstr>
      </vt:variant>
      <vt:variant>
        <vt:i4>1900605</vt:i4>
      </vt:variant>
      <vt:variant>
        <vt:i4>263</vt:i4>
      </vt:variant>
      <vt:variant>
        <vt:i4>0</vt:i4>
      </vt:variant>
      <vt:variant>
        <vt:i4>5</vt:i4>
      </vt:variant>
      <vt:variant>
        <vt:lpwstr/>
      </vt:variant>
      <vt:variant>
        <vt:lpwstr>_Toc305586395</vt:lpwstr>
      </vt:variant>
      <vt:variant>
        <vt:i4>1900605</vt:i4>
      </vt:variant>
      <vt:variant>
        <vt:i4>257</vt:i4>
      </vt:variant>
      <vt:variant>
        <vt:i4>0</vt:i4>
      </vt:variant>
      <vt:variant>
        <vt:i4>5</vt:i4>
      </vt:variant>
      <vt:variant>
        <vt:lpwstr/>
      </vt:variant>
      <vt:variant>
        <vt:lpwstr>_Toc305586394</vt:lpwstr>
      </vt:variant>
      <vt:variant>
        <vt:i4>1900605</vt:i4>
      </vt:variant>
      <vt:variant>
        <vt:i4>251</vt:i4>
      </vt:variant>
      <vt:variant>
        <vt:i4>0</vt:i4>
      </vt:variant>
      <vt:variant>
        <vt:i4>5</vt:i4>
      </vt:variant>
      <vt:variant>
        <vt:lpwstr/>
      </vt:variant>
      <vt:variant>
        <vt:lpwstr>_Toc305586393</vt:lpwstr>
      </vt:variant>
      <vt:variant>
        <vt:i4>1900605</vt:i4>
      </vt:variant>
      <vt:variant>
        <vt:i4>245</vt:i4>
      </vt:variant>
      <vt:variant>
        <vt:i4>0</vt:i4>
      </vt:variant>
      <vt:variant>
        <vt:i4>5</vt:i4>
      </vt:variant>
      <vt:variant>
        <vt:lpwstr/>
      </vt:variant>
      <vt:variant>
        <vt:lpwstr>_Toc305586392</vt:lpwstr>
      </vt:variant>
      <vt:variant>
        <vt:i4>1900605</vt:i4>
      </vt:variant>
      <vt:variant>
        <vt:i4>239</vt:i4>
      </vt:variant>
      <vt:variant>
        <vt:i4>0</vt:i4>
      </vt:variant>
      <vt:variant>
        <vt:i4>5</vt:i4>
      </vt:variant>
      <vt:variant>
        <vt:lpwstr/>
      </vt:variant>
      <vt:variant>
        <vt:lpwstr>_Toc305586391</vt:lpwstr>
      </vt:variant>
      <vt:variant>
        <vt:i4>1900605</vt:i4>
      </vt:variant>
      <vt:variant>
        <vt:i4>233</vt:i4>
      </vt:variant>
      <vt:variant>
        <vt:i4>0</vt:i4>
      </vt:variant>
      <vt:variant>
        <vt:i4>5</vt:i4>
      </vt:variant>
      <vt:variant>
        <vt:lpwstr/>
      </vt:variant>
      <vt:variant>
        <vt:lpwstr>_Toc305586390</vt:lpwstr>
      </vt:variant>
      <vt:variant>
        <vt:i4>1835069</vt:i4>
      </vt:variant>
      <vt:variant>
        <vt:i4>227</vt:i4>
      </vt:variant>
      <vt:variant>
        <vt:i4>0</vt:i4>
      </vt:variant>
      <vt:variant>
        <vt:i4>5</vt:i4>
      </vt:variant>
      <vt:variant>
        <vt:lpwstr/>
      </vt:variant>
      <vt:variant>
        <vt:lpwstr>_Toc305586389</vt:lpwstr>
      </vt:variant>
      <vt:variant>
        <vt:i4>1835069</vt:i4>
      </vt:variant>
      <vt:variant>
        <vt:i4>221</vt:i4>
      </vt:variant>
      <vt:variant>
        <vt:i4>0</vt:i4>
      </vt:variant>
      <vt:variant>
        <vt:i4>5</vt:i4>
      </vt:variant>
      <vt:variant>
        <vt:lpwstr/>
      </vt:variant>
      <vt:variant>
        <vt:lpwstr>_Toc305586388</vt:lpwstr>
      </vt:variant>
      <vt:variant>
        <vt:i4>1835069</vt:i4>
      </vt:variant>
      <vt:variant>
        <vt:i4>215</vt:i4>
      </vt:variant>
      <vt:variant>
        <vt:i4>0</vt:i4>
      </vt:variant>
      <vt:variant>
        <vt:i4>5</vt:i4>
      </vt:variant>
      <vt:variant>
        <vt:lpwstr/>
      </vt:variant>
      <vt:variant>
        <vt:lpwstr>_Toc305586387</vt:lpwstr>
      </vt:variant>
      <vt:variant>
        <vt:i4>1835069</vt:i4>
      </vt:variant>
      <vt:variant>
        <vt:i4>209</vt:i4>
      </vt:variant>
      <vt:variant>
        <vt:i4>0</vt:i4>
      </vt:variant>
      <vt:variant>
        <vt:i4>5</vt:i4>
      </vt:variant>
      <vt:variant>
        <vt:lpwstr/>
      </vt:variant>
      <vt:variant>
        <vt:lpwstr>_Toc305586386</vt:lpwstr>
      </vt:variant>
      <vt:variant>
        <vt:i4>1835069</vt:i4>
      </vt:variant>
      <vt:variant>
        <vt:i4>203</vt:i4>
      </vt:variant>
      <vt:variant>
        <vt:i4>0</vt:i4>
      </vt:variant>
      <vt:variant>
        <vt:i4>5</vt:i4>
      </vt:variant>
      <vt:variant>
        <vt:lpwstr/>
      </vt:variant>
      <vt:variant>
        <vt:lpwstr>_Toc305586385</vt:lpwstr>
      </vt:variant>
      <vt:variant>
        <vt:i4>1835069</vt:i4>
      </vt:variant>
      <vt:variant>
        <vt:i4>197</vt:i4>
      </vt:variant>
      <vt:variant>
        <vt:i4>0</vt:i4>
      </vt:variant>
      <vt:variant>
        <vt:i4>5</vt:i4>
      </vt:variant>
      <vt:variant>
        <vt:lpwstr/>
      </vt:variant>
      <vt:variant>
        <vt:lpwstr>_Toc305586384</vt:lpwstr>
      </vt:variant>
      <vt:variant>
        <vt:i4>1835069</vt:i4>
      </vt:variant>
      <vt:variant>
        <vt:i4>191</vt:i4>
      </vt:variant>
      <vt:variant>
        <vt:i4>0</vt:i4>
      </vt:variant>
      <vt:variant>
        <vt:i4>5</vt:i4>
      </vt:variant>
      <vt:variant>
        <vt:lpwstr/>
      </vt:variant>
      <vt:variant>
        <vt:lpwstr>_Toc305586383</vt:lpwstr>
      </vt:variant>
      <vt:variant>
        <vt:i4>1835069</vt:i4>
      </vt:variant>
      <vt:variant>
        <vt:i4>185</vt:i4>
      </vt:variant>
      <vt:variant>
        <vt:i4>0</vt:i4>
      </vt:variant>
      <vt:variant>
        <vt:i4>5</vt:i4>
      </vt:variant>
      <vt:variant>
        <vt:lpwstr/>
      </vt:variant>
      <vt:variant>
        <vt:lpwstr>_Toc305586382</vt:lpwstr>
      </vt:variant>
      <vt:variant>
        <vt:i4>1835069</vt:i4>
      </vt:variant>
      <vt:variant>
        <vt:i4>179</vt:i4>
      </vt:variant>
      <vt:variant>
        <vt:i4>0</vt:i4>
      </vt:variant>
      <vt:variant>
        <vt:i4>5</vt:i4>
      </vt:variant>
      <vt:variant>
        <vt:lpwstr/>
      </vt:variant>
      <vt:variant>
        <vt:lpwstr>_Toc305586381</vt:lpwstr>
      </vt:variant>
      <vt:variant>
        <vt:i4>1835069</vt:i4>
      </vt:variant>
      <vt:variant>
        <vt:i4>173</vt:i4>
      </vt:variant>
      <vt:variant>
        <vt:i4>0</vt:i4>
      </vt:variant>
      <vt:variant>
        <vt:i4>5</vt:i4>
      </vt:variant>
      <vt:variant>
        <vt:lpwstr/>
      </vt:variant>
      <vt:variant>
        <vt:lpwstr>_Toc305586380</vt:lpwstr>
      </vt:variant>
      <vt:variant>
        <vt:i4>1245245</vt:i4>
      </vt:variant>
      <vt:variant>
        <vt:i4>167</vt:i4>
      </vt:variant>
      <vt:variant>
        <vt:i4>0</vt:i4>
      </vt:variant>
      <vt:variant>
        <vt:i4>5</vt:i4>
      </vt:variant>
      <vt:variant>
        <vt:lpwstr/>
      </vt:variant>
      <vt:variant>
        <vt:lpwstr>_Toc305586379</vt:lpwstr>
      </vt:variant>
      <vt:variant>
        <vt:i4>1245245</vt:i4>
      </vt:variant>
      <vt:variant>
        <vt:i4>161</vt:i4>
      </vt:variant>
      <vt:variant>
        <vt:i4>0</vt:i4>
      </vt:variant>
      <vt:variant>
        <vt:i4>5</vt:i4>
      </vt:variant>
      <vt:variant>
        <vt:lpwstr/>
      </vt:variant>
      <vt:variant>
        <vt:lpwstr>_Toc305586378</vt:lpwstr>
      </vt:variant>
      <vt:variant>
        <vt:i4>1245245</vt:i4>
      </vt:variant>
      <vt:variant>
        <vt:i4>155</vt:i4>
      </vt:variant>
      <vt:variant>
        <vt:i4>0</vt:i4>
      </vt:variant>
      <vt:variant>
        <vt:i4>5</vt:i4>
      </vt:variant>
      <vt:variant>
        <vt:lpwstr/>
      </vt:variant>
      <vt:variant>
        <vt:lpwstr>_Toc305586377</vt:lpwstr>
      </vt:variant>
      <vt:variant>
        <vt:i4>1245245</vt:i4>
      </vt:variant>
      <vt:variant>
        <vt:i4>149</vt:i4>
      </vt:variant>
      <vt:variant>
        <vt:i4>0</vt:i4>
      </vt:variant>
      <vt:variant>
        <vt:i4>5</vt:i4>
      </vt:variant>
      <vt:variant>
        <vt:lpwstr/>
      </vt:variant>
      <vt:variant>
        <vt:lpwstr>_Toc305586376</vt:lpwstr>
      </vt:variant>
      <vt:variant>
        <vt:i4>1245245</vt:i4>
      </vt:variant>
      <vt:variant>
        <vt:i4>143</vt:i4>
      </vt:variant>
      <vt:variant>
        <vt:i4>0</vt:i4>
      </vt:variant>
      <vt:variant>
        <vt:i4>5</vt:i4>
      </vt:variant>
      <vt:variant>
        <vt:lpwstr/>
      </vt:variant>
      <vt:variant>
        <vt:lpwstr>_Toc305586375</vt:lpwstr>
      </vt:variant>
      <vt:variant>
        <vt:i4>1245245</vt:i4>
      </vt:variant>
      <vt:variant>
        <vt:i4>134</vt:i4>
      </vt:variant>
      <vt:variant>
        <vt:i4>0</vt:i4>
      </vt:variant>
      <vt:variant>
        <vt:i4>5</vt:i4>
      </vt:variant>
      <vt:variant>
        <vt:lpwstr/>
      </vt:variant>
      <vt:variant>
        <vt:lpwstr>_Toc314487268</vt:lpwstr>
      </vt:variant>
      <vt:variant>
        <vt:i4>1245245</vt:i4>
      </vt:variant>
      <vt:variant>
        <vt:i4>128</vt:i4>
      </vt:variant>
      <vt:variant>
        <vt:i4>0</vt:i4>
      </vt:variant>
      <vt:variant>
        <vt:i4>5</vt:i4>
      </vt:variant>
      <vt:variant>
        <vt:lpwstr/>
      </vt:variant>
      <vt:variant>
        <vt:lpwstr>_Toc314487267</vt:lpwstr>
      </vt:variant>
      <vt:variant>
        <vt:i4>1245245</vt:i4>
      </vt:variant>
      <vt:variant>
        <vt:i4>122</vt:i4>
      </vt:variant>
      <vt:variant>
        <vt:i4>0</vt:i4>
      </vt:variant>
      <vt:variant>
        <vt:i4>5</vt:i4>
      </vt:variant>
      <vt:variant>
        <vt:lpwstr/>
      </vt:variant>
      <vt:variant>
        <vt:lpwstr>_Toc314487266</vt:lpwstr>
      </vt:variant>
      <vt:variant>
        <vt:i4>1245245</vt:i4>
      </vt:variant>
      <vt:variant>
        <vt:i4>116</vt:i4>
      </vt:variant>
      <vt:variant>
        <vt:i4>0</vt:i4>
      </vt:variant>
      <vt:variant>
        <vt:i4>5</vt:i4>
      </vt:variant>
      <vt:variant>
        <vt:lpwstr/>
      </vt:variant>
      <vt:variant>
        <vt:lpwstr>_Toc314487265</vt:lpwstr>
      </vt:variant>
      <vt:variant>
        <vt:i4>1245245</vt:i4>
      </vt:variant>
      <vt:variant>
        <vt:i4>110</vt:i4>
      </vt:variant>
      <vt:variant>
        <vt:i4>0</vt:i4>
      </vt:variant>
      <vt:variant>
        <vt:i4>5</vt:i4>
      </vt:variant>
      <vt:variant>
        <vt:lpwstr/>
      </vt:variant>
      <vt:variant>
        <vt:lpwstr>_Toc314487264</vt:lpwstr>
      </vt:variant>
      <vt:variant>
        <vt:i4>1245245</vt:i4>
      </vt:variant>
      <vt:variant>
        <vt:i4>104</vt:i4>
      </vt:variant>
      <vt:variant>
        <vt:i4>0</vt:i4>
      </vt:variant>
      <vt:variant>
        <vt:i4>5</vt:i4>
      </vt:variant>
      <vt:variant>
        <vt:lpwstr/>
      </vt:variant>
      <vt:variant>
        <vt:lpwstr>_Toc314487263</vt:lpwstr>
      </vt:variant>
      <vt:variant>
        <vt:i4>1245245</vt:i4>
      </vt:variant>
      <vt:variant>
        <vt:i4>98</vt:i4>
      </vt:variant>
      <vt:variant>
        <vt:i4>0</vt:i4>
      </vt:variant>
      <vt:variant>
        <vt:i4>5</vt:i4>
      </vt:variant>
      <vt:variant>
        <vt:lpwstr/>
      </vt:variant>
      <vt:variant>
        <vt:lpwstr>_Toc314487262</vt:lpwstr>
      </vt:variant>
      <vt:variant>
        <vt:i4>1245245</vt:i4>
      </vt:variant>
      <vt:variant>
        <vt:i4>92</vt:i4>
      </vt:variant>
      <vt:variant>
        <vt:i4>0</vt:i4>
      </vt:variant>
      <vt:variant>
        <vt:i4>5</vt:i4>
      </vt:variant>
      <vt:variant>
        <vt:lpwstr/>
      </vt:variant>
      <vt:variant>
        <vt:lpwstr>_Toc314487261</vt:lpwstr>
      </vt:variant>
      <vt:variant>
        <vt:i4>1245245</vt:i4>
      </vt:variant>
      <vt:variant>
        <vt:i4>86</vt:i4>
      </vt:variant>
      <vt:variant>
        <vt:i4>0</vt:i4>
      </vt:variant>
      <vt:variant>
        <vt:i4>5</vt:i4>
      </vt:variant>
      <vt:variant>
        <vt:lpwstr/>
      </vt:variant>
      <vt:variant>
        <vt:lpwstr>_Toc314487260</vt:lpwstr>
      </vt:variant>
      <vt:variant>
        <vt:i4>1048637</vt:i4>
      </vt:variant>
      <vt:variant>
        <vt:i4>80</vt:i4>
      </vt:variant>
      <vt:variant>
        <vt:i4>0</vt:i4>
      </vt:variant>
      <vt:variant>
        <vt:i4>5</vt:i4>
      </vt:variant>
      <vt:variant>
        <vt:lpwstr/>
      </vt:variant>
      <vt:variant>
        <vt:lpwstr>_Toc314487259</vt:lpwstr>
      </vt:variant>
      <vt:variant>
        <vt:i4>1048637</vt:i4>
      </vt:variant>
      <vt:variant>
        <vt:i4>74</vt:i4>
      </vt:variant>
      <vt:variant>
        <vt:i4>0</vt:i4>
      </vt:variant>
      <vt:variant>
        <vt:i4>5</vt:i4>
      </vt:variant>
      <vt:variant>
        <vt:lpwstr/>
      </vt:variant>
      <vt:variant>
        <vt:lpwstr>_Toc314487258</vt:lpwstr>
      </vt:variant>
      <vt:variant>
        <vt:i4>1048637</vt:i4>
      </vt:variant>
      <vt:variant>
        <vt:i4>68</vt:i4>
      </vt:variant>
      <vt:variant>
        <vt:i4>0</vt:i4>
      </vt:variant>
      <vt:variant>
        <vt:i4>5</vt:i4>
      </vt:variant>
      <vt:variant>
        <vt:lpwstr/>
      </vt:variant>
      <vt:variant>
        <vt:lpwstr>_Toc314487257</vt:lpwstr>
      </vt:variant>
      <vt:variant>
        <vt:i4>1048637</vt:i4>
      </vt:variant>
      <vt:variant>
        <vt:i4>62</vt:i4>
      </vt:variant>
      <vt:variant>
        <vt:i4>0</vt:i4>
      </vt:variant>
      <vt:variant>
        <vt:i4>5</vt:i4>
      </vt:variant>
      <vt:variant>
        <vt:lpwstr/>
      </vt:variant>
      <vt:variant>
        <vt:lpwstr>_Toc314487256</vt:lpwstr>
      </vt:variant>
      <vt:variant>
        <vt:i4>1048637</vt:i4>
      </vt:variant>
      <vt:variant>
        <vt:i4>56</vt:i4>
      </vt:variant>
      <vt:variant>
        <vt:i4>0</vt:i4>
      </vt:variant>
      <vt:variant>
        <vt:i4>5</vt:i4>
      </vt:variant>
      <vt:variant>
        <vt:lpwstr/>
      </vt:variant>
      <vt:variant>
        <vt:lpwstr>_Toc314487255</vt:lpwstr>
      </vt:variant>
      <vt:variant>
        <vt:i4>1048637</vt:i4>
      </vt:variant>
      <vt:variant>
        <vt:i4>50</vt:i4>
      </vt:variant>
      <vt:variant>
        <vt:i4>0</vt:i4>
      </vt:variant>
      <vt:variant>
        <vt:i4>5</vt:i4>
      </vt:variant>
      <vt:variant>
        <vt:lpwstr/>
      </vt:variant>
      <vt:variant>
        <vt:lpwstr>_Toc314487254</vt:lpwstr>
      </vt:variant>
      <vt:variant>
        <vt:i4>1048637</vt:i4>
      </vt:variant>
      <vt:variant>
        <vt:i4>44</vt:i4>
      </vt:variant>
      <vt:variant>
        <vt:i4>0</vt:i4>
      </vt:variant>
      <vt:variant>
        <vt:i4>5</vt:i4>
      </vt:variant>
      <vt:variant>
        <vt:lpwstr/>
      </vt:variant>
      <vt:variant>
        <vt:lpwstr>_Toc314487253</vt:lpwstr>
      </vt:variant>
      <vt:variant>
        <vt:i4>1048637</vt:i4>
      </vt:variant>
      <vt:variant>
        <vt:i4>38</vt:i4>
      </vt:variant>
      <vt:variant>
        <vt:i4>0</vt:i4>
      </vt:variant>
      <vt:variant>
        <vt:i4>5</vt:i4>
      </vt:variant>
      <vt:variant>
        <vt:lpwstr/>
      </vt:variant>
      <vt:variant>
        <vt:lpwstr>_Toc314487252</vt:lpwstr>
      </vt:variant>
      <vt:variant>
        <vt:i4>1048637</vt:i4>
      </vt:variant>
      <vt:variant>
        <vt:i4>32</vt:i4>
      </vt:variant>
      <vt:variant>
        <vt:i4>0</vt:i4>
      </vt:variant>
      <vt:variant>
        <vt:i4>5</vt:i4>
      </vt:variant>
      <vt:variant>
        <vt:lpwstr/>
      </vt:variant>
      <vt:variant>
        <vt:lpwstr>_Toc314487251</vt:lpwstr>
      </vt:variant>
      <vt:variant>
        <vt:i4>1048637</vt:i4>
      </vt:variant>
      <vt:variant>
        <vt:i4>26</vt:i4>
      </vt:variant>
      <vt:variant>
        <vt:i4>0</vt:i4>
      </vt:variant>
      <vt:variant>
        <vt:i4>5</vt:i4>
      </vt:variant>
      <vt:variant>
        <vt:lpwstr/>
      </vt:variant>
      <vt:variant>
        <vt:lpwstr>_Toc314487250</vt:lpwstr>
      </vt:variant>
      <vt:variant>
        <vt:i4>1114173</vt:i4>
      </vt:variant>
      <vt:variant>
        <vt:i4>20</vt:i4>
      </vt:variant>
      <vt:variant>
        <vt:i4>0</vt:i4>
      </vt:variant>
      <vt:variant>
        <vt:i4>5</vt:i4>
      </vt:variant>
      <vt:variant>
        <vt:lpwstr/>
      </vt:variant>
      <vt:variant>
        <vt:lpwstr>_Toc314487249</vt:lpwstr>
      </vt:variant>
      <vt:variant>
        <vt:i4>1114173</vt:i4>
      </vt:variant>
      <vt:variant>
        <vt:i4>14</vt:i4>
      </vt:variant>
      <vt:variant>
        <vt:i4>0</vt:i4>
      </vt:variant>
      <vt:variant>
        <vt:i4>5</vt:i4>
      </vt:variant>
      <vt:variant>
        <vt:lpwstr/>
      </vt:variant>
      <vt:variant>
        <vt:lpwstr>_Toc314487248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JBEAM User Guide 5.1.2</dc:title>
  <dc:subject>JBEAM User Guide</dc:subject>
  <dc:creator>Mandar Vaidya</dc:creator>
  <cp:keywords>JBEAM</cp:keywords>
  <cp:lastModifiedBy>Shantanu Charpe</cp:lastModifiedBy>
  <cp:revision>42</cp:revision>
  <cp:lastPrinted>2014-08-07T08:55:00Z</cp:lastPrinted>
  <dcterms:created xsi:type="dcterms:W3CDTF">2013-09-21T10:24:00Z</dcterms:created>
  <dcterms:modified xsi:type="dcterms:W3CDTF">2014-08-07T08:55:00Z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5.1.2</vt:lpwstr>
  </property>
</Properties>
</file>